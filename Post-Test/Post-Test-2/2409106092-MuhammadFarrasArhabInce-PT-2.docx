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B03D0" w14:textId="713319B1" w:rsidR="0099777D" w:rsidRDefault="00000000">
      <w:pPr>
        <w:spacing w:before="67" w:line="395" w:lineRule="auto"/>
        <w:ind w:left="2636" w:right="2638"/>
        <w:jc w:val="center"/>
        <w:rPr>
          <w:sz w:val="28"/>
          <w:szCs w:val="28"/>
        </w:rPr>
      </w:pP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KT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U</w:t>
      </w:r>
      <w:r>
        <w:rPr>
          <w:b/>
          <w:sz w:val="28"/>
          <w:szCs w:val="28"/>
        </w:rPr>
        <w:t xml:space="preserve">M </w:t>
      </w:r>
      <w:r>
        <w:rPr>
          <w:b/>
          <w:spacing w:val="1"/>
          <w:sz w:val="28"/>
          <w:szCs w:val="28"/>
        </w:rPr>
        <w:t>P</w:t>
      </w:r>
      <w:r>
        <w:rPr>
          <w:b/>
          <w:sz w:val="28"/>
          <w:szCs w:val="28"/>
        </w:rPr>
        <w:t>OST</w:t>
      </w:r>
      <w:r>
        <w:rPr>
          <w:b/>
          <w:spacing w:val="-3"/>
          <w:sz w:val="28"/>
          <w:szCs w:val="28"/>
        </w:rPr>
        <w:t>T</w:t>
      </w:r>
      <w:r>
        <w:rPr>
          <w:b/>
          <w:sz w:val="28"/>
          <w:szCs w:val="28"/>
        </w:rPr>
        <w:t xml:space="preserve">EST 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I</w:t>
      </w:r>
    </w:p>
    <w:p w14:paraId="04AE502E" w14:textId="77777777" w:rsidR="0099777D" w:rsidRDefault="00000000">
      <w:pPr>
        <w:spacing w:before="8"/>
        <w:ind w:left="1541" w:right="1543"/>
        <w:jc w:val="center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LG</w:t>
      </w:r>
      <w:r>
        <w:rPr>
          <w:b/>
          <w:spacing w:val="-3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4"/>
          <w:sz w:val="28"/>
          <w:szCs w:val="28"/>
        </w:rPr>
        <w:t>M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MA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J</w:t>
      </w:r>
      <w:r>
        <w:rPr>
          <w:b/>
          <w:spacing w:val="1"/>
          <w:sz w:val="28"/>
          <w:szCs w:val="28"/>
        </w:rPr>
        <w:t>U</w:t>
      </w:r>
      <w:r>
        <w:rPr>
          <w:b/>
          <w:sz w:val="28"/>
          <w:szCs w:val="28"/>
        </w:rPr>
        <w:t>T</w:t>
      </w:r>
    </w:p>
    <w:p w14:paraId="2E46B3E0" w14:textId="77777777" w:rsidR="0099777D" w:rsidRDefault="0099777D">
      <w:pPr>
        <w:spacing w:before="5" w:line="140" w:lineRule="exact"/>
        <w:rPr>
          <w:sz w:val="14"/>
          <w:szCs w:val="14"/>
        </w:rPr>
      </w:pPr>
    </w:p>
    <w:p w14:paraId="696F76EF" w14:textId="77777777" w:rsidR="0099777D" w:rsidRDefault="0099777D">
      <w:pPr>
        <w:spacing w:line="200" w:lineRule="exact"/>
      </w:pPr>
    </w:p>
    <w:p w14:paraId="74329180" w14:textId="77777777" w:rsidR="0099777D" w:rsidRDefault="0099777D">
      <w:pPr>
        <w:spacing w:line="200" w:lineRule="exact"/>
      </w:pPr>
    </w:p>
    <w:p w14:paraId="5304E42B" w14:textId="77777777" w:rsidR="0099777D" w:rsidRDefault="0099777D">
      <w:pPr>
        <w:spacing w:line="200" w:lineRule="exact"/>
      </w:pPr>
    </w:p>
    <w:p w14:paraId="7DB22B72" w14:textId="77777777" w:rsidR="0099777D" w:rsidRDefault="0099777D">
      <w:pPr>
        <w:spacing w:line="200" w:lineRule="exact"/>
      </w:pPr>
    </w:p>
    <w:p w14:paraId="3739AED9" w14:textId="77777777" w:rsidR="0099777D" w:rsidRDefault="0099777D">
      <w:pPr>
        <w:spacing w:line="200" w:lineRule="exact"/>
      </w:pPr>
    </w:p>
    <w:p w14:paraId="3AF58D2E" w14:textId="77777777" w:rsidR="0099777D" w:rsidRDefault="0099777D">
      <w:pPr>
        <w:spacing w:line="200" w:lineRule="exact"/>
      </w:pPr>
    </w:p>
    <w:p w14:paraId="7935E916" w14:textId="77777777" w:rsidR="0099777D" w:rsidRDefault="0099777D">
      <w:pPr>
        <w:spacing w:line="200" w:lineRule="exact"/>
      </w:pPr>
    </w:p>
    <w:p w14:paraId="243BE6DB" w14:textId="77777777" w:rsidR="0099777D" w:rsidRDefault="0099777D">
      <w:pPr>
        <w:spacing w:line="200" w:lineRule="exact"/>
      </w:pPr>
    </w:p>
    <w:p w14:paraId="29142EC2" w14:textId="77777777" w:rsidR="0099777D" w:rsidRDefault="004A5A90">
      <w:pPr>
        <w:ind w:left="1980"/>
      </w:pPr>
      <w:r>
        <w:pict w14:anchorId="089089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15pt;height:229.75pt">
            <v:imagedata r:id="rId7" o:title=""/>
          </v:shape>
        </w:pict>
      </w:r>
    </w:p>
    <w:p w14:paraId="0652A218" w14:textId="77777777" w:rsidR="0099777D" w:rsidRDefault="0099777D">
      <w:pPr>
        <w:spacing w:before="5" w:line="120" w:lineRule="exact"/>
        <w:rPr>
          <w:sz w:val="13"/>
          <w:szCs w:val="13"/>
        </w:rPr>
      </w:pPr>
    </w:p>
    <w:p w14:paraId="2B212F7D" w14:textId="77777777" w:rsidR="0099777D" w:rsidRDefault="0099777D">
      <w:pPr>
        <w:spacing w:line="200" w:lineRule="exact"/>
      </w:pPr>
    </w:p>
    <w:p w14:paraId="33278DCD" w14:textId="77777777" w:rsidR="0099777D" w:rsidRDefault="0099777D">
      <w:pPr>
        <w:spacing w:line="200" w:lineRule="exact"/>
      </w:pPr>
    </w:p>
    <w:p w14:paraId="0F77BE94" w14:textId="77777777" w:rsidR="0099777D" w:rsidRDefault="0099777D">
      <w:pPr>
        <w:spacing w:line="200" w:lineRule="exact"/>
      </w:pPr>
    </w:p>
    <w:p w14:paraId="7FD6E3B7" w14:textId="77777777" w:rsidR="0099777D" w:rsidRDefault="00000000">
      <w:pPr>
        <w:ind w:left="3480" w:right="3483"/>
        <w:jc w:val="center"/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Disusun</w:t>
      </w:r>
      <w:proofErr w:type="spellEnd"/>
      <w:r>
        <w:rPr>
          <w:b/>
          <w:spacing w:val="-7"/>
          <w:sz w:val="26"/>
          <w:szCs w:val="26"/>
        </w:rPr>
        <w:t xml:space="preserve"> </w:t>
      </w:r>
      <w:r>
        <w:rPr>
          <w:b/>
          <w:w w:val="99"/>
          <w:sz w:val="26"/>
          <w:szCs w:val="26"/>
        </w:rPr>
        <w:t>oleh:</w:t>
      </w:r>
    </w:p>
    <w:p w14:paraId="71EAED45" w14:textId="77777777" w:rsidR="0099777D" w:rsidRDefault="0099777D">
      <w:pPr>
        <w:spacing w:before="5" w:line="200" w:lineRule="exact"/>
      </w:pPr>
    </w:p>
    <w:p w14:paraId="5C9D71C4" w14:textId="77777777" w:rsidR="0099777D" w:rsidRDefault="00000000">
      <w:pPr>
        <w:ind w:left="1705" w:right="1706"/>
        <w:jc w:val="center"/>
        <w:rPr>
          <w:sz w:val="26"/>
          <w:szCs w:val="26"/>
        </w:rPr>
      </w:pPr>
      <w:r>
        <w:rPr>
          <w:b/>
          <w:sz w:val="26"/>
          <w:szCs w:val="26"/>
        </w:rPr>
        <w:t>Muha</w:t>
      </w:r>
      <w:r>
        <w:rPr>
          <w:b/>
          <w:spacing w:val="2"/>
          <w:sz w:val="26"/>
          <w:szCs w:val="26"/>
        </w:rPr>
        <w:t>mm</w:t>
      </w:r>
      <w:r>
        <w:rPr>
          <w:b/>
          <w:sz w:val="26"/>
          <w:szCs w:val="26"/>
        </w:rPr>
        <w:t>ad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Farras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pacing w:val="2"/>
          <w:sz w:val="26"/>
          <w:szCs w:val="26"/>
        </w:rPr>
        <w:t>A</w:t>
      </w:r>
      <w:r>
        <w:rPr>
          <w:b/>
          <w:sz w:val="26"/>
          <w:szCs w:val="26"/>
        </w:rPr>
        <w:t>rhab</w:t>
      </w:r>
      <w:r>
        <w:rPr>
          <w:b/>
          <w:spacing w:val="-7"/>
          <w:sz w:val="26"/>
          <w:szCs w:val="26"/>
        </w:rPr>
        <w:t xml:space="preserve"> </w:t>
      </w:r>
      <w:r>
        <w:rPr>
          <w:b/>
          <w:sz w:val="26"/>
          <w:szCs w:val="26"/>
        </w:rPr>
        <w:t>Ince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w w:val="99"/>
          <w:sz w:val="26"/>
          <w:szCs w:val="26"/>
        </w:rPr>
        <w:t>(2409</w:t>
      </w:r>
      <w:r>
        <w:rPr>
          <w:b/>
          <w:spacing w:val="2"/>
          <w:w w:val="99"/>
          <w:sz w:val="26"/>
          <w:szCs w:val="26"/>
        </w:rPr>
        <w:t>1</w:t>
      </w:r>
      <w:r>
        <w:rPr>
          <w:b/>
          <w:w w:val="99"/>
          <w:sz w:val="26"/>
          <w:szCs w:val="26"/>
        </w:rPr>
        <w:t>060</w:t>
      </w:r>
      <w:r>
        <w:rPr>
          <w:b/>
          <w:spacing w:val="2"/>
          <w:w w:val="99"/>
          <w:sz w:val="26"/>
          <w:szCs w:val="26"/>
        </w:rPr>
        <w:t>9</w:t>
      </w:r>
      <w:r>
        <w:rPr>
          <w:b/>
          <w:w w:val="99"/>
          <w:sz w:val="26"/>
          <w:szCs w:val="26"/>
        </w:rPr>
        <w:t>2)</w:t>
      </w:r>
    </w:p>
    <w:p w14:paraId="1F22563B" w14:textId="77777777" w:rsidR="0099777D" w:rsidRDefault="0099777D">
      <w:pPr>
        <w:spacing w:before="6" w:line="200" w:lineRule="exact"/>
      </w:pPr>
    </w:p>
    <w:p w14:paraId="0352C9BD" w14:textId="77777777" w:rsidR="0099777D" w:rsidRDefault="00000000">
      <w:pPr>
        <w:ind w:left="3442" w:right="3443"/>
        <w:jc w:val="center"/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Kelas</w:t>
      </w:r>
      <w:proofErr w:type="spellEnd"/>
      <w:r>
        <w:rPr>
          <w:b/>
          <w:spacing w:val="-6"/>
          <w:sz w:val="26"/>
          <w:szCs w:val="26"/>
        </w:rPr>
        <w:t xml:space="preserve"> </w:t>
      </w:r>
      <w:r>
        <w:rPr>
          <w:b/>
          <w:sz w:val="26"/>
          <w:szCs w:val="26"/>
        </w:rPr>
        <w:t>(C1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w w:val="99"/>
          <w:sz w:val="26"/>
          <w:szCs w:val="26"/>
        </w:rPr>
        <w:t>‘24)</w:t>
      </w:r>
    </w:p>
    <w:p w14:paraId="1A1202E5" w14:textId="77777777" w:rsidR="0099777D" w:rsidRDefault="0099777D">
      <w:pPr>
        <w:spacing w:line="200" w:lineRule="exact"/>
      </w:pPr>
    </w:p>
    <w:p w14:paraId="4005DD9D" w14:textId="77777777" w:rsidR="0099777D" w:rsidRDefault="0099777D">
      <w:pPr>
        <w:spacing w:line="200" w:lineRule="exact"/>
      </w:pPr>
    </w:p>
    <w:p w14:paraId="3C13B963" w14:textId="77777777" w:rsidR="0099777D" w:rsidRDefault="0099777D">
      <w:pPr>
        <w:spacing w:line="200" w:lineRule="exact"/>
      </w:pPr>
    </w:p>
    <w:p w14:paraId="5BBBCD46" w14:textId="77777777" w:rsidR="0099777D" w:rsidRDefault="0099777D">
      <w:pPr>
        <w:spacing w:line="200" w:lineRule="exact"/>
      </w:pPr>
    </w:p>
    <w:p w14:paraId="4EBEED1E" w14:textId="77777777" w:rsidR="0099777D" w:rsidRDefault="0099777D">
      <w:pPr>
        <w:spacing w:line="200" w:lineRule="exact"/>
      </w:pPr>
    </w:p>
    <w:p w14:paraId="0D9B66F4" w14:textId="77777777" w:rsidR="0099777D" w:rsidRDefault="0099777D">
      <w:pPr>
        <w:spacing w:line="200" w:lineRule="exact"/>
      </w:pPr>
    </w:p>
    <w:p w14:paraId="1DC943F5" w14:textId="77777777" w:rsidR="0099777D" w:rsidRDefault="0099777D">
      <w:pPr>
        <w:spacing w:line="200" w:lineRule="exact"/>
      </w:pPr>
    </w:p>
    <w:p w14:paraId="4D40D303" w14:textId="77777777" w:rsidR="0099777D" w:rsidRDefault="0099777D">
      <w:pPr>
        <w:spacing w:before="16" w:line="220" w:lineRule="exact"/>
        <w:rPr>
          <w:sz w:val="22"/>
          <w:szCs w:val="22"/>
        </w:rPr>
      </w:pPr>
    </w:p>
    <w:p w14:paraId="4AEBFF18" w14:textId="77777777" w:rsidR="0099777D" w:rsidRDefault="00000000">
      <w:pPr>
        <w:spacing w:line="395" w:lineRule="auto"/>
        <w:ind w:left="1971" w:right="1972"/>
        <w:jc w:val="center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RA</w:t>
      </w:r>
      <w:r>
        <w:rPr>
          <w:b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S</w:t>
      </w:r>
      <w:r>
        <w:rPr>
          <w:b/>
          <w:spacing w:val="-3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UD</w:t>
      </w:r>
      <w:r>
        <w:rPr>
          <w:b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INF</w:t>
      </w:r>
      <w:r>
        <w:rPr>
          <w:b/>
          <w:spacing w:val="-2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MA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 xml:space="preserve">KA </w:t>
      </w:r>
      <w:r>
        <w:rPr>
          <w:b/>
          <w:spacing w:val="1"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NI</w:t>
      </w:r>
      <w:r>
        <w:rPr>
          <w:b/>
          <w:spacing w:val="1"/>
          <w:sz w:val="28"/>
          <w:szCs w:val="28"/>
        </w:rPr>
        <w:t>V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 xml:space="preserve">S </w:t>
      </w:r>
      <w:r>
        <w:rPr>
          <w:b/>
          <w:spacing w:val="-4"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W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MA</w:t>
      </w:r>
      <w:r>
        <w:rPr>
          <w:b/>
          <w:sz w:val="28"/>
          <w:szCs w:val="28"/>
        </w:rPr>
        <w:t>N S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MARI</w:t>
      </w:r>
      <w:r>
        <w:rPr>
          <w:b/>
          <w:spacing w:val="1"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A</w:t>
      </w:r>
    </w:p>
    <w:p w14:paraId="5AA60FDD" w14:textId="77777777" w:rsidR="0099777D" w:rsidRDefault="00000000">
      <w:pPr>
        <w:spacing w:before="7"/>
        <w:ind w:left="3954" w:right="3953"/>
        <w:jc w:val="center"/>
        <w:rPr>
          <w:sz w:val="28"/>
          <w:szCs w:val="28"/>
        </w:rPr>
        <w:sectPr w:rsidR="0099777D">
          <w:pgSz w:w="11920" w:h="16840"/>
          <w:pgMar w:top="1360" w:right="1680" w:bottom="280" w:left="1680" w:header="720" w:footer="720" w:gutter="0"/>
          <w:cols w:space="720"/>
        </w:sectPr>
      </w:pP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02</w:t>
      </w:r>
      <w:r>
        <w:rPr>
          <w:b/>
          <w:sz w:val="28"/>
          <w:szCs w:val="28"/>
        </w:rPr>
        <w:t>5</w:t>
      </w:r>
    </w:p>
    <w:p w14:paraId="2FBB6A73" w14:textId="77777777" w:rsidR="0099777D" w:rsidRDefault="00000000">
      <w:pPr>
        <w:spacing w:before="66"/>
        <w:ind w:left="100" w:right="-59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1.</w:t>
      </w:r>
      <w:r>
        <w:rPr>
          <w:b/>
          <w:spacing w:val="-2"/>
          <w:sz w:val="26"/>
          <w:szCs w:val="26"/>
        </w:rPr>
        <w:t xml:space="preserve"> </w:t>
      </w:r>
      <w:r>
        <w:rPr>
          <w:b/>
          <w:sz w:val="26"/>
          <w:szCs w:val="26"/>
        </w:rPr>
        <w:t>Flowc</w:t>
      </w:r>
      <w:r>
        <w:rPr>
          <w:b/>
          <w:spacing w:val="2"/>
          <w:sz w:val="26"/>
          <w:szCs w:val="26"/>
        </w:rPr>
        <w:t>h</w:t>
      </w:r>
      <w:r>
        <w:rPr>
          <w:b/>
          <w:sz w:val="26"/>
          <w:szCs w:val="26"/>
        </w:rPr>
        <w:t>art</w:t>
      </w:r>
    </w:p>
    <w:p w14:paraId="43EF9D76" w14:textId="77777777" w:rsidR="0099777D" w:rsidRDefault="00000000">
      <w:pPr>
        <w:spacing w:line="200" w:lineRule="exact"/>
      </w:pPr>
      <w:r>
        <w:br w:type="column"/>
      </w:r>
    </w:p>
    <w:p w14:paraId="5A788FFB" w14:textId="77777777" w:rsidR="0099777D" w:rsidRDefault="0099777D">
      <w:pPr>
        <w:spacing w:line="200" w:lineRule="exact"/>
      </w:pPr>
    </w:p>
    <w:p w14:paraId="5E388166" w14:textId="77777777" w:rsidR="0099777D" w:rsidRDefault="0099777D">
      <w:pPr>
        <w:spacing w:before="16" w:line="220" w:lineRule="exact"/>
        <w:rPr>
          <w:sz w:val="22"/>
          <w:szCs w:val="22"/>
        </w:rPr>
      </w:pPr>
    </w:p>
    <w:p w14:paraId="38C91181" w14:textId="77777777" w:rsidR="0099777D" w:rsidRDefault="004A5A90">
      <w:r>
        <w:pict w14:anchorId="2BFDBEAF">
          <v:shape id="_x0000_i1026" type="#_x0000_t75" style="width:281.1pt;height:471.45pt">
            <v:imagedata r:id="rId8" o:title=""/>
          </v:shape>
        </w:pict>
      </w:r>
    </w:p>
    <w:p w14:paraId="14B1477A" w14:textId="77777777" w:rsidR="0099777D" w:rsidRDefault="0099777D">
      <w:pPr>
        <w:spacing w:before="2" w:line="140" w:lineRule="exact"/>
        <w:rPr>
          <w:sz w:val="14"/>
          <w:szCs w:val="14"/>
        </w:rPr>
      </w:pPr>
    </w:p>
    <w:p w14:paraId="700FBCFA" w14:textId="77777777" w:rsidR="0099777D" w:rsidRDefault="0099777D">
      <w:pPr>
        <w:spacing w:line="200" w:lineRule="exact"/>
      </w:pPr>
    </w:p>
    <w:p w14:paraId="26D1C2BA" w14:textId="77777777" w:rsidR="0099777D" w:rsidRDefault="00000000">
      <w:pPr>
        <w:spacing w:line="260" w:lineRule="exact"/>
        <w:ind w:left="1500"/>
        <w:rPr>
          <w:sz w:val="24"/>
          <w:szCs w:val="24"/>
        </w:rPr>
        <w:sectPr w:rsidR="0099777D">
          <w:pgSz w:w="11920" w:h="16840"/>
          <w:pgMar w:top="1360" w:right="1320" w:bottom="280" w:left="1340" w:header="720" w:footer="720" w:gutter="0"/>
          <w:cols w:num="2" w:space="720" w:equalWidth="0">
            <w:col w:w="1500" w:space="70"/>
            <w:col w:w="7690"/>
          </w:cols>
        </w:sectPr>
      </w:pPr>
      <w:bookmarkStart w:id="0" w:name="_Hlk193500353"/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mbar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1.1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low</w:t>
      </w:r>
      <w:r>
        <w:rPr>
          <w:spacing w:val="-1"/>
          <w:position w:val="-1"/>
          <w:sz w:val="24"/>
          <w:szCs w:val="24"/>
        </w:rPr>
        <w:t>c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rt </w:t>
      </w:r>
      <w:proofErr w:type="spellStart"/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</w:t>
      </w:r>
      <w:bookmarkEnd w:id="0"/>
      <w:proofErr w:type="spellEnd"/>
    </w:p>
    <w:p w14:paraId="58280F71" w14:textId="77777777" w:rsidR="0099777D" w:rsidRDefault="0099777D">
      <w:pPr>
        <w:spacing w:line="140" w:lineRule="exact"/>
        <w:rPr>
          <w:sz w:val="15"/>
          <w:szCs w:val="15"/>
        </w:rPr>
      </w:pPr>
    </w:p>
    <w:p w14:paraId="13E552E5" w14:textId="77777777" w:rsidR="0099777D" w:rsidRDefault="0099777D">
      <w:pPr>
        <w:spacing w:line="200" w:lineRule="exact"/>
      </w:pPr>
    </w:p>
    <w:p w14:paraId="5FA9E3CC" w14:textId="77777777" w:rsidR="0099777D" w:rsidRDefault="0099777D">
      <w:pPr>
        <w:spacing w:line="200" w:lineRule="exact"/>
      </w:pPr>
    </w:p>
    <w:p w14:paraId="1394E353" w14:textId="77777777" w:rsidR="0099777D" w:rsidRDefault="0099777D">
      <w:pPr>
        <w:spacing w:line="200" w:lineRule="exact"/>
      </w:pPr>
    </w:p>
    <w:p w14:paraId="51E1B54D" w14:textId="77777777" w:rsidR="0099777D" w:rsidRDefault="0099777D">
      <w:pPr>
        <w:spacing w:line="200" w:lineRule="exact"/>
      </w:pPr>
    </w:p>
    <w:p w14:paraId="5AF5361E" w14:textId="77777777" w:rsidR="0099777D" w:rsidRDefault="0099777D">
      <w:pPr>
        <w:spacing w:line="200" w:lineRule="exact"/>
      </w:pPr>
    </w:p>
    <w:p w14:paraId="0C2A135D" w14:textId="77777777" w:rsidR="0099777D" w:rsidRDefault="0099777D">
      <w:pPr>
        <w:spacing w:line="200" w:lineRule="exact"/>
      </w:pPr>
    </w:p>
    <w:p w14:paraId="453590EE" w14:textId="77777777" w:rsidR="0099777D" w:rsidRDefault="0099777D">
      <w:pPr>
        <w:spacing w:line="200" w:lineRule="exact"/>
      </w:pPr>
    </w:p>
    <w:p w14:paraId="3305D281" w14:textId="77777777" w:rsidR="0099777D" w:rsidRDefault="0099777D">
      <w:pPr>
        <w:spacing w:line="200" w:lineRule="exact"/>
      </w:pPr>
    </w:p>
    <w:p w14:paraId="016962C1" w14:textId="77777777" w:rsidR="0099777D" w:rsidRDefault="0099777D">
      <w:pPr>
        <w:spacing w:line="200" w:lineRule="exact"/>
      </w:pPr>
    </w:p>
    <w:p w14:paraId="42FE28F5" w14:textId="77777777" w:rsidR="0099777D" w:rsidRDefault="0099777D">
      <w:pPr>
        <w:spacing w:line="200" w:lineRule="exact"/>
      </w:pPr>
    </w:p>
    <w:p w14:paraId="2B76043E" w14:textId="77777777" w:rsidR="0099777D" w:rsidRDefault="0099777D">
      <w:pPr>
        <w:spacing w:line="200" w:lineRule="exact"/>
      </w:pPr>
    </w:p>
    <w:p w14:paraId="698D772B" w14:textId="77777777" w:rsidR="0099777D" w:rsidRDefault="0099777D">
      <w:pPr>
        <w:spacing w:line="200" w:lineRule="exact"/>
      </w:pPr>
    </w:p>
    <w:p w14:paraId="732192BF" w14:textId="77777777" w:rsidR="0099777D" w:rsidRDefault="0099777D">
      <w:pPr>
        <w:spacing w:line="200" w:lineRule="exact"/>
      </w:pPr>
    </w:p>
    <w:p w14:paraId="6A079954" w14:textId="77777777" w:rsidR="0099777D" w:rsidRDefault="0099777D">
      <w:pPr>
        <w:spacing w:line="200" w:lineRule="exact"/>
      </w:pPr>
    </w:p>
    <w:p w14:paraId="409213BE" w14:textId="77777777" w:rsidR="0099777D" w:rsidRDefault="0099777D">
      <w:pPr>
        <w:spacing w:line="200" w:lineRule="exact"/>
      </w:pPr>
    </w:p>
    <w:p w14:paraId="3F0C2CE6" w14:textId="77777777" w:rsidR="0099777D" w:rsidRDefault="0099777D">
      <w:pPr>
        <w:spacing w:line="200" w:lineRule="exact"/>
      </w:pPr>
    </w:p>
    <w:p w14:paraId="51235B54" w14:textId="77777777" w:rsidR="0099777D" w:rsidRDefault="0099777D">
      <w:pPr>
        <w:spacing w:line="200" w:lineRule="exact"/>
      </w:pPr>
    </w:p>
    <w:p w14:paraId="5473954F" w14:textId="77777777" w:rsidR="0099777D" w:rsidRDefault="0099777D">
      <w:pPr>
        <w:spacing w:line="200" w:lineRule="exact"/>
      </w:pPr>
    </w:p>
    <w:p w14:paraId="7133D1D6" w14:textId="77777777" w:rsidR="0099777D" w:rsidRDefault="00000000">
      <w:pPr>
        <w:spacing w:before="32"/>
        <w:ind w:right="118"/>
        <w:jc w:val="right"/>
        <w:rPr>
          <w:sz w:val="22"/>
          <w:szCs w:val="22"/>
        </w:rPr>
        <w:sectPr w:rsidR="0099777D">
          <w:type w:val="continuous"/>
          <w:pgSz w:w="11920" w:h="16840"/>
          <w:pgMar w:top="1360" w:right="1320" w:bottom="280" w:left="1340" w:header="720" w:footer="720" w:gutter="0"/>
          <w:cols w:space="720"/>
        </w:sectPr>
      </w:pPr>
      <w:r>
        <w:rPr>
          <w:sz w:val="22"/>
          <w:szCs w:val="22"/>
        </w:rPr>
        <w:t>1</w:t>
      </w:r>
    </w:p>
    <w:p w14:paraId="6C05EC49" w14:textId="77777777" w:rsidR="0099777D" w:rsidRDefault="0099777D">
      <w:pPr>
        <w:spacing w:before="6" w:line="100" w:lineRule="exact"/>
        <w:rPr>
          <w:sz w:val="10"/>
          <w:szCs w:val="10"/>
        </w:rPr>
      </w:pPr>
    </w:p>
    <w:p w14:paraId="3A469BF0" w14:textId="77777777" w:rsidR="0099777D" w:rsidRDefault="004A5A90">
      <w:pPr>
        <w:ind w:left="106"/>
      </w:pPr>
      <w:r>
        <w:pict w14:anchorId="40891272">
          <v:shape id="_x0000_i1027" type="#_x0000_t75" style="width:437.65pt;height:586pt">
            <v:imagedata r:id="rId9" o:title=""/>
          </v:shape>
        </w:pict>
      </w:r>
    </w:p>
    <w:p w14:paraId="41D923EC" w14:textId="77777777" w:rsidR="0099777D" w:rsidRDefault="0099777D">
      <w:pPr>
        <w:spacing w:before="15" w:line="260" w:lineRule="exact"/>
        <w:rPr>
          <w:sz w:val="26"/>
          <w:szCs w:val="26"/>
        </w:rPr>
      </w:pPr>
    </w:p>
    <w:p w14:paraId="4243F77D" w14:textId="77777777" w:rsidR="0099777D" w:rsidRDefault="00000000">
      <w:pPr>
        <w:spacing w:before="29" w:line="260" w:lineRule="exact"/>
        <w:ind w:left="2781"/>
        <w:rPr>
          <w:sz w:val="24"/>
          <w:szCs w:val="24"/>
        </w:rPr>
      </w:pP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mbar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1.2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low</w:t>
      </w:r>
      <w:r>
        <w:rPr>
          <w:spacing w:val="-1"/>
          <w:position w:val="-1"/>
          <w:sz w:val="24"/>
          <w:szCs w:val="24"/>
        </w:rPr>
        <w:t>c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rt </w:t>
      </w:r>
      <w:r>
        <w:rPr>
          <w:spacing w:val="2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nu Admin</w:t>
      </w:r>
    </w:p>
    <w:p w14:paraId="447A5FAF" w14:textId="77777777" w:rsidR="0099777D" w:rsidRDefault="0099777D">
      <w:pPr>
        <w:spacing w:line="200" w:lineRule="exact"/>
      </w:pPr>
    </w:p>
    <w:p w14:paraId="25B59E48" w14:textId="77777777" w:rsidR="0099777D" w:rsidRDefault="0099777D">
      <w:pPr>
        <w:spacing w:line="200" w:lineRule="exact"/>
      </w:pPr>
    </w:p>
    <w:p w14:paraId="4386049A" w14:textId="77777777" w:rsidR="0099777D" w:rsidRDefault="0099777D">
      <w:pPr>
        <w:spacing w:line="200" w:lineRule="exact"/>
      </w:pPr>
    </w:p>
    <w:p w14:paraId="076B56A0" w14:textId="77777777" w:rsidR="0099777D" w:rsidRDefault="0099777D">
      <w:pPr>
        <w:spacing w:line="200" w:lineRule="exact"/>
      </w:pPr>
    </w:p>
    <w:p w14:paraId="3BE6E0F6" w14:textId="77777777" w:rsidR="0099777D" w:rsidRDefault="0099777D">
      <w:pPr>
        <w:spacing w:line="200" w:lineRule="exact"/>
      </w:pPr>
    </w:p>
    <w:p w14:paraId="235116FC" w14:textId="77777777" w:rsidR="0099777D" w:rsidRDefault="0099777D">
      <w:pPr>
        <w:spacing w:line="200" w:lineRule="exact"/>
      </w:pPr>
    </w:p>
    <w:p w14:paraId="78EB7E50" w14:textId="77777777" w:rsidR="0099777D" w:rsidRDefault="0099777D">
      <w:pPr>
        <w:spacing w:line="200" w:lineRule="exact"/>
      </w:pPr>
    </w:p>
    <w:p w14:paraId="7D59A8D0" w14:textId="77777777" w:rsidR="0099777D" w:rsidRDefault="0099777D">
      <w:pPr>
        <w:spacing w:line="200" w:lineRule="exact"/>
      </w:pPr>
    </w:p>
    <w:p w14:paraId="73AE272D" w14:textId="77777777" w:rsidR="0099777D" w:rsidRDefault="0099777D">
      <w:pPr>
        <w:spacing w:line="200" w:lineRule="exact"/>
      </w:pPr>
    </w:p>
    <w:p w14:paraId="7B21CDAC" w14:textId="77777777" w:rsidR="0099777D" w:rsidRDefault="0099777D">
      <w:pPr>
        <w:spacing w:before="15" w:line="260" w:lineRule="exact"/>
        <w:rPr>
          <w:sz w:val="26"/>
          <w:szCs w:val="26"/>
        </w:rPr>
      </w:pPr>
    </w:p>
    <w:p w14:paraId="5ADC4814" w14:textId="77777777" w:rsidR="0099777D" w:rsidRDefault="00000000">
      <w:pPr>
        <w:spacing w:before="32"/>
        <w:ind w:right="118"/>
        <w:jc w:val="right"/>
        <w:rPr>
          <w:sz w:val="22"/>
          <w:szCs w:val="22"/>
        </w:rPr>
        <w:sectPr w:rsidR="0099777D">
          <w:pgSz w:w="11920" w:h="16840"/>
          <w:pgMar w:top="1320" w:right="1320" w:bottom="280" w:left="1420" w:header="720" w:footer="720" w:gutter="0"/>
          <w:cols w:space="720"/>
        </w:sectPr>
      </w:pPr>
      <w:r>
        <w:rPr>
          <w:sz w:val="22"/>
          <w:szCs w:val="22"/>
        </w:rPr>
        <w:t>2</w:t>
      </w:r>
    </w:p>
    <w:p w14:paraId="4FC60633" w14:textId="77777777" w:rsidR="0099777D" w:rsidRDefault="0099777D">
      <w:pPr>
        <w:spacing w:before="6" w:line="100" w:lineRule="exact"/>
        <w:rPr>
          <w:sz w:val="10"/>
          <w:szCs w:val="10"/>
        </w:rPr>
      </w:pPr>
    </w:p>
    <w:p w14:paraId="7AE8B1AF" w14:textId="77777777" w:rsidR="0099777D" w:rsidRDefault="004A5A90">
      <w:pPr>
        <w:ind w:left="115"/>
      </w:pPr>
      <w:r>
        <w:pict w14:anchorId="65957534">
          <v:shape id="_x0000_i1028" type="#_x0000_t75" style="width:428.85pt;height:541.55pt">
            <v:imagedata r:id="rId10" o:title=""/>
          </v:shape>
        </w:pict>
      </w:r>
    </w:p>
    <w:p w14:paraId="4BF57AA3" w14:textId="77777777" w:rsidR="0099777D" w:rsidRDefault="0099777D">
      <w:pPr>
        <w:spacing w:before="4" w:line="100" w:lineRule="exact"/>
        <w:rPr>
          <w:sz w:val="10"/>
          <w:szCs w:val="10"/>
        </w:rPr>
      </w:pPr>
    </w:p>
    <w:p w14:paraId="236EA6FE" w14:textId="77777777" w:rsidR="0099777D" w:rsidRDefault="0099777D">
      <w:pPr>
        <w:spacing w:line="200" w:lineRule="exact"/>
      </w:pPr>
    </w:p>
    <w:p w14:paraId="670927B3" w14:textId="77777777" w:rsidR="0099777D" w:rsidRDefault="0099777D">
      <w:pPr>
        <w:spacing w:line="200" w:lineRule="exact"/>
      </w:pPr>
    </w:p>
    <w:p w14:paraId="6544FE87" w14:textId="77777777" w:rsidR="0099777D" w:rsidRDefault="0099777D">
      <w:pPr>
        <w:spacing w:line="200" w:lineRule="exact"/>
      </w:pPr>
    </w:p>
    <w:p w14:paraId="22E56E97" w14:textId="77777777" w:rsidR="0099777D" w:rsidRDefault="0099777D">
      <w:pPr>
        <w:spacing w:line="200" w:lineRule="exact"/>
      </w:pPr>
    </w:p>
    <w:p w14:paraId="56D05FC2" w14:textId="77777777" w:rsidR="0099777D" w:rsidRDefault="00000000">
      <w:pPr>
        <w:spacing w:before="29" w:line="260" w:lineRule="exact"/>
        <w:ind w:left="2985"/>
        <w:rPr>
          <w:sz w:val="24"/>
          <w:szCs w:val="24"/>
        </w:rPr>
      </w:pP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mbar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1.3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low</w:t>
      </w:r>
      <w:r>
        <w:rPr>
          <w:spacing w:val="-1"/>
          <w:position w:val="-1"/>
          <w:sz w:val="24"/>
          <w:szCs w:val="24"/>
        </w:rPr>
        <w:t>c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rt </w:t>
      </w:r>
      <w:r>
        <w:rPr>
          <w:spacing w:val="2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nu </w:t>
      </w:r>
      <w:proofErr w:type="spellStart"/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ngguna</w:t>
      </w:r>
      <w:proofErr w:type="spellEnd"/>
    </w:p>
    <w:p w14:paraId="12F68B91" w14:textId="77777777" w:rsidR="0099777D" w:rsidRDefault="0099777D">
      <w:pPr>
        <w:spacing w:before="4" w:line="120" w:lineRule="exact"/>
        <w:rPr>
          <w:sz w:val="13"/>
          <w:szCs w:val="13"/>
        </w:rPr>
      </w:pPr>
    </w:p>
    <w:p w14:paraId="1754F758" w14:textId="77777777" w:rsidR="0099777D" w:rsidRDefault="0099777D">
      <w:pPr>
        <w:spacing w:line="200" w:lineRule="exact"/>
      </w:pPr>
    </w:p>
    <w:p w14:paraId="31A1B141" w14:textId="77777777" w:rsidR="0099777D" w:rsidRDefault="0099777D">
      <w:pPr>
        <w:spacing w:line="200" w:lineRule="exact"/>
      </w:pPr>
    </w:p>
    <w:p w14:paraId="2319CCA1" w14:textId="77777777" w:rsidR="0099777D" w:rsidRDefault="0099777D">
      <w:pPr>
        <w:spacing w:line="200" w:lineRule="exact"/>
      </w:pPr>
    </w:p>
    <w:p w14:paraId="2FCBF0F0" w14:textId="77777777" w:rsidR="0099777D" w:rsidRDefault="0099777D">
      <w:pPr>
        <w:spacing w:line="200" w:lineRule="exact"/>
      </w:pPr>
    </w:p>
    <w:p w14:paraId="3DE706B9" w14:textId="77777777" w:rsidR="0099777D" w:rsidRDefault="0099777D">
      <w:pPr>
        <w:spacing w:line="200" w:lineRule="exact"/>
      </w:pPr>
    </w:p>
    <w:p w14:paraId="62F9B162" w14:textId="77777777" w:rsidR="0099777D" w:rsidRDefault="0099777D">
      <w:pPr>
        <w:spacing w:line="200" w:lineRule="exact"/>
      </w:pPr>
    </w:p>
    <w:p w14:paraId="2016F610" w14:textId="77777777" w:rsidR="0099777D" w:rsidRDefault="0099777D">
      <w:pPr>
        <w:spacing w:line="200" w:lineRule="exact"/>
      </w:pPr>
    </w:p>
    <w:p w14:paraId="2BEA8826" w14:textId="77777777" w:rsidR="0099777D" w:rsidRDefault="0099777D">
      <w:pPr>
        <w:spacing w:line="200" w:lineRule="exact"/>
      </w:pPr>
    </w:p>
    <w:p w14:paraId="5F75E674" w14:textId="77777777" w:rsidR="0099777D" w:rsidRDefault="0099777D">
      <w:pPr>
        <w:spacing w:line="200" w:lineRule="exact"/>
      </w:pPr>
    </w:p>
    <w:p w14:paraId="4916E960" w14:textId="77777777" w:rsidR="0099777D" w:rsidRDefault="0099777D">
      <w:pPr>
        <w:spacing w:line="200" w:lineRule="exact"/>
      </w:pPr>
    </w:p>
    <w:p w14:paraId="0F03DDAC" w14:textId="77777777" w:rsidR="0099777D" w:rsidRDefault="0099777D">
      <w:pPr>
        <w:spacing w:line="200" w:lineRule="exact"/>
      </w:pPr>
    </w:p>
    <w:p w14:paraId="225BC223" w14:textId="77777777" w:rsidR="0099777D" w:rsidRDefault="00000000">
      <w:pPr>
        <w:spacing w:before="32"/>
        <w:ind w:right="118"/>
        <w:jc w:val="right"/>
        <w:rPr>
          <w:sz w:val="22"/>
          <w:szCs w:val="22"/>
        </w:rPr>
        <w:sectPr w:rsidR="0099777D">
          <w:pgSz w:w="11920" w:h="16840"/>
          <w:pgMar w:top="1320" w:right="1320" w:bottom="280" w:left="1300" w:header="720" w:footer="720" w:gutter="0"/>
          <w:cols w:space="720"/>
        </w:sectPr>
      </w:pPr>
      <w:r>
        <w:rPr>
          <w:sz w:val="22"/>
          <w:szCs w:val="22"/>
        </w:rPr>
        <w:t>3</w:t>
      </w:r>
    </w:p>
    <w:p w14:paraId="35338A76" w14:textId="77777777" w:rsidR="0099777D" w:rsidRDefault="00000000">
      <w:pPr>
        <w:spacing w:before="66"/>
        <w:ind w:left="100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2.</w:t>
      </w:r>
      <w:r>
        <w:rPr>
          <w:b/>
          <w:spacing w:val="-2"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Analis</w:t>
      </w:r>
      <w:r>
        <w:rPr>
          <w:b/>
          <w:spacing w:val="2"/>
          <w:sz w:val="26"/>
          <w:szCs w:val="26"/>
        </w:rPr>
        <w:t>i</w:t>
      </w:r>
      <w:r>
        <w:rPr>
          <w:b/>
          <w:sz w:val="26"/>
          <w:szCs w:val="26"/>
        </w:rPr>
        <w:t>s</w:t>
      </w:r>
      <w:proofErr w:type="spellEnd"/>
      <w:r>
        <w:rPr>
          <w:b/>
          <w:spacing w:val="-9"/>
          <w:sz w:val="26"/>
          <w:szCs w:val="26"/>
        </w:rPr>
        <w:t xml:space="preserve"> </w:t>
      </w:r>
      <w:r>
        <w:rPr>
          <w:b/>
          <w:sz w:val="26"/>
          <w:szCs w:val="26"/>
        </w:rPr>
        <w:t>Prog</w:t>
      </w:r>
      <w:r>
        <w:rPr>
          <w:b/>
          <w:spacing w:val="2"/>
          <w:sz w:val="26"/>
          <w:szCs w:val="26"/>
        </w:rPr>
        <w:t>r</w:t>
      </w:r>
      <w:r>
        <w:rPr>
          <w:b/>
          <w:sz w:val="26"/>
          <w:szCs w:val="26"/>
        </w:rPr>
        <w:t>am</w:t>
      </w:r>
    </w:p>
    <w:p w14:paraId="1553B13A" w14:textId="77777777" w:rsidR="0099777D" w:rsidRDefault="0099777D">
      <w:pPr>
        <w:spacing w:before="9" w:line="140" w:lineRule="exact"/>
        <w:rPr>
          <w:sz w:val="14"/>
          <w:szCs w:val="14"/>
        </w:rPr>
      </w:pPr>
    </w:p>
    <w:p w14:paraId="46C2C82D" w14:textId="77777777" w:rsidR="0099777D" w:rsidRDefault="0099777D">
      <w:pPr>
        <w:spacing w:line="200" w:lineRule="exact"/>
      </w:pPr>
    </w:p>
    <w:p w14:paraId="3986327A" w14:textId="77777777" w:rsidR="0099777D" w:rsidRDefault="00000000">
      <w:pPr>
        <w:ind w:left="100"/>
        <w:rPr>
          <w:sz w:val="26"/>
          <w:szCs w:val="26"/>
        </w:rPr>
      </w:pPr>
      <w:r>
        <w:rPr>
          <w:b/>
          <w:sz w:val="26"/>
          <w:szCs w:val="26"/>
        </w:rPr>
        <w:t>2.1</w:t>
      </w:r>
      <w:r>
        <w:rPr>
          <w:b/>
          <w:spacing w:val="-3"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Deskr</w:t>
      </w:r>
      <w:r>
        <w:rPr>
          <w:b/>
          <w:spacing w:val="2"/>
          <w:sz w:val="26"/>
          <w:szCs w:val="26"/>
        </w:rPr>
        <w:t>i</w:t>
      </w:r>
      <w:r>
        <w:rPr>
          <w:b/>
          <w:sz w:val="26"/>
          <w:szCs w:val="26"/>
        </w:rPr>
        <w:t>psi</w:t>
      </w:r>
      <w:proofErr w:type="spellEnd"/>
      <w:r>
        <w:rPr>
          <w:b/>
          <w:spacing w:val="-11"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</w:t>
      </w:r>
      <w:r>
        <w:rPr>
          <w:b/>
          <w:spacing w:val="2"/>
          <w:sz w:val="26"/>
          <w:szCs w:val="26"/>
        </w:rPr>
        <w:t>i</w:t>
      </w:r>
      <w:r>
        <w:rPr>
          <w:b/>
          <w:sz w:val="26"/>
          <w:szCs w:val="26"/>
        </w:rPr>
        <w:t>ngkat</w:t>
      </w:r>
      <w:proofErr w:type="spellEnd"/>
      <w:r>
        <w:rPr>
          <w:b/>
          <w:spacing w:val="-7"/>
          <w:sz w:val="26"/>
          <w:szCs w:val="26"/>
        </w:rPr>
        <w:t xml:space="preserve"> </w:t>
      </w:r>
      <w:r>
        <w:rPr>
          <w:b/>
          <w:sz w:val="26"/>
          <w:szCs w:val="26"/>
        </w:rPr>
        <w:t>Program</w:t>
      </w:r>
    </w:p>
    <w:p w14:paraId="6C4B3AC6" w14:textId="77777777" w:rsidR="0099777D" w:rsidRDefault="0099777D">
      <w:pPr>
        <w:spacing w:before="8" w:line="140" w:lineRule="exact"/>
        <w:rPr>
          <w:sz w:val="14"/>
          <w:szCs w:val="14"/>
        </w:rPr>
      </w:pPr>
    </w:p>
    <w:p w14:paraId="1D1AB093" w14:textId="77777777" w:rsidR="0099777D" w:rsidRDefault="0099777D">
      <w:pPr>
        <w:spacing w:line="200" w:lineRule="exact"/>
      </w:pPr>
    </w:p>
    <w:p w14:paraId="23F4A795" w14:textId="77777777" w:rsidR="0099777D" w:rsidRDefault="00000000">
      <w:pPr>
        <w:spacing w:line="360" w:lineRule="auto"/>
        <w:ind w:left="100" w:right="74" w:firstLine="42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ng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mensimulasik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memungkinkan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dua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Mult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Admin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masin</w:t>
      </w:r>
      <w:r>
        <w:rPr>
          <w:spacing w:val="6"/>
          <w:sz w:val="24"/>
          <w:szCs w:val="24"/>
        </w:rPr>
        <w:t>g</w:t>
      </w:r>
      <w:r>
        <w:rPr>
          <w:sz w:val="24"/>
          <w:szCs w:val="24"/>
        </w:rPr>
        <w:t>- masing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rbed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 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mastikan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i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Se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lu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nti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Jika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masukk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olak</w:t>
      </w:r>
      <w:proofErr w:type="spellEnd"/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7BCDD119" w14:textId="77777777" w:rsidR="0099777D" w:rsidRDefault="0099777D">
      <w:pPr>
        <w:spacing w:before="6" w:line="200" w:lineRule="exact"/>
      </w:pPr>
    </w:p>
    <w:p w14:paraId="21DBA159" w14:textId="77777777" w:rsidR="0099777D" w:rsidRDefault="00000000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in:</w:t>
      </w:r>
    </w:p>
    <w:p w14:paraId="01C99127" w14:textId="77777777" w:rsidR="0099777D" w:rsidRDefault="0099777D">
      <w:pPr>
        <w:spacing w:before="8" w:line="120" w:lineRule="exact"/>
        <w:rPr>
          <w:sz w:val="13"/>
          <w:szCs w:val="13"/>
        </w:rPr>
      </w:pPr>
    </w:p>
    <w:p w14:paraId="2CD23307" w14:textId="77777777" w:rsidR="0099777D" w:rsidRDefault="0099777D">
      <w:pPr>
        <w:spacing w:line="200" w:lineRule="exact"/>
      </w:pPr>
    </w:p>
    <w:p w14:paraId="16FC4D51" w14:textId="77777777" w:rsidR="0099777D" w:rsidRDefault="00000000">
      <w:pPr>
        <w:spacing w:line="360" w:lineRule="auto"/>
        <w:ind w:left="820" w:right="80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proofErr w:type="spellEnd"/>
      <w:r>
        <w:rPr>
          <w:sz w:val="24"/>
          <w:szCs w:val="24"/>
        </w:rPr>
        <w:t>,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pacing w:val="5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proofErr w:type="spellEnd"/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proofErr w:type="spellEnd"/>
      <w:r>
        <w:rPr>
          <w:sz w:val="24"/>
          <w:szCs w:val="24"/>
        </w:rPr>
        <w:t>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rstru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tur</w:t>
      </w:r>
      <w:proofErr w:type="spellEnd"/>
      <w:r>
        <w:rPr>
          <w:sz w:val="24"/>
          <w:szCs w:val="24"/>
        </w:rPr>
        <w:t>.</w:t>
      </w:r>
    </w:p>
    <w:p w14:paraId="682EE8A0" w14:textId="77777777" w:rsidR="0099777D" w:rsidRDefault="0099777D">
      <w:pPr>
        <w:spacing w:before="6" w:line="200" w:lineRule="exact"/>
      </w:pPr>
    </w:p>
    <w:p w14:paraId="6A9F37E9" w14:textId="77777777" w:rsidR="0099777D" w:rsidRDefault="00000000">
      <w:pPr>
        <w:spacing w:line="359" w:lineRule="auto"/>
        <w:ind w:left="820" w:right="81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proofErr w:type="spellEnd"/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9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, 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 </w:t>
      </w:r>
      <w:proofErr w:type="spellStart"/>
      <w:r>
        <w:rPr>
          <w:sz w:val="24"/>
          <w:szCs w:val="24"/>
        </w:rPr>
        <w:t>menggun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pust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&lt;</w:t>
      </w:r>
      <w:proofErr w:type="spellStart"/>
      <w:r>
        <w:rPr>
          <w:sz w:val="24"/>
          <w:szCs w:val="24"/>
        </w:rPr>
        <w:t>io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nip</w:t>
      </w:r>
      <w:proofErr w:type="spellEnd"/>
      <w:r>
        <w:rPr>
          <w:sz w:val="24"/>
          <w:szCs w:val="24"/>
        </w:rPr>
        <w:t>&gt;</w:t>
      </w:r>
      <w:r>
        <w:rPr>
          <w:spacing w:val="5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pikan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pacing w:val="-1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pi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disajikan</w:t>
      </w:r>
      <w:proofErr w:type="spellEnd"/>
      <w:r>
        <w:rPr>
          <w:sz w:val="24"/>
          <w:szCs w:val="24"/>
        </w:rPr>
        <w:t>.</w:t>
      </w:r>
    </w:p>
    <w:p w14:paraId="7930D429" w14:textId="77777777" w:rsidR="0099777D" w:rsidRDefault="0099777D">
      <w:pPr>
        <w:spacing w:before="6" w:line="200" w:lineRule="exact"/>
      </w:pPr>
    </w:p>
    <w:p w14:paraId="61482606" w14:textId="77777777" w:rsidR="0099777D" w:rsidRDefault="00000000">
      <w:pPr>
        <w:spacing w:line="359" w:lineRule="auto"/>
        <w:ind w:left="820" w:right="83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CRUD</w:t>
      </w:r>
      <w:proofErr w:type="gramStart"/>
      <w:r>
        <w:rPr>
          <w:sz w:val="24"/>
          <w:szCs w:val="24"/>
        </w:rPr>
        <w:t xml:space="preserve"> 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 xml:space="preserve">te, 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 xml:space="preserve">d,  </w:t>
      </w:r>
      <w:r>
        <w:rPr>
          <w:spacing w:val="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te,  </w:t>
      </w:r>
      <w:r>
        <w:rPr>
          <w:spacing w:val="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),  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khusu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 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3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3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n,</w:t>
      </w:r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proofErr w:type="spellEnd"/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pacing w:val="3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ngolah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14:paraId="27E79B35" w14:textId="77777777" w:rsidR="0099777D" w:rsidRDefault="00000000">
      <w:pPr>
        <w:spacing w:before="7" w:line="260" w:lineRule="exact"/>
        <w:ind w:left="820"/>
        <w:rPr>
          <w:sz w:val="24"/>
          <w:szCs w:val="24"/>
        </w:rPr>
      </w:pP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 y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ng </w:t>
      </w:r>
      <w:proofErr w:type="spellStart"/>
      <w:r>
        <w:rPr>
          <w:position w:val="-1"/>
          <w:sz w:val="24"/>
          <w:szCs w:val="24"/>
        </w:rPr>
        <w:t>lebih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leng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  <w:proofErr w:type="spellEnd"/>
      <w:r>
        <w:rPr>
          <w:position w:val="-1"/>
          <w:sz w:val="24"/>
          <w:szCs w:val="24"/>
        </w:rPr>
        <w:t>.</w:t>
      </w:r>
    </w:p>
    <w:p w14:paraId="7B3A10B9" w14:textId="77777777" w:rsidR="0099777D" w:rsidRDefault="0099777D">
      <w:pPr>
        <w:spacing w:line="200" w:lineRule="exact"/>
      </w:pPr>
    </w:p>
    <w:p w14:paraId="7DA08C8E" w14:textId="77777777" w:rsidR="0099777D" w:rsidRDefault="0099777D">
      <w:pPr>
        <w:spacing w:line="200" w:lineRule="exact"/>
      </w:pPr>
    </w:p>
    <w:p w14:paraId="133D0D76" w14:textId="77777777" w:rsidR="0099777D" w:rsidRDefault="0099777D">
      <w:pPr>
        <w:spacing w:line="200" w:lineRule="exact"/>
      </w:pPr>
    </w:p>
    <w:p w14:paraId="283A34AC" w14:textId="77777777" w:rsidR="0099777D" w:rsidRDefault="0099777D">
      <w:pPr>
        <w:spacing w:line="200" w:lineRule="exact"/>
      </w:pPr>
    </w:p>
    <w:p w14:paraId="5C0364ED" w14:textId="77777777" w:rsidR="0099777D" w:rsidRDefault="0099777D">
      <w:pPr>
        <w:spacing w:line="200" w:lineRule="exact"/>
      </w:pPr>
    </w:p>
    <w:p w14:paraId="0943CC04" w14:textId="77777777" w:rsidR="0099777D" w:rsidRDefault="0099777D">
      <w:pPr>
        <w:spacing w:line="200" w:lineRule="exact"/>
      </w:pPr>
    </w:p>
    <w:p w14:paraId="08F668DC" w14:textId="77777777" w:rsidR="0099777D" w:rsidRDefault="0099777D">
      <w:pPr>
        <w:spacing w:line="200" w:lineRule="exact"/>
      </w:pPr>
    </w:p>
    <w:p w14:paraId="70216442" w14:textId="77777777" w:rsidR="0099777D" w:rsidRDefault="0099777D">
      <w:pPr>
        <w:spacing w:before="7" w:line="240" w:lineRule="exact"/>
        <w:rPr>
          <w:sz w:val="24"/>
          <w:szCs w:val="24"/>
        </w:rPr>
      </w:pPr>
    </w:p>
    <w:p w14:paraId="4C103BDA" w14:textId="77777777" w:rsidR="0099777D" w:rsidRDefault="00000000">
      <w:pPr>
        <w:spacing w:before="32"/>
        <w:ind w:right="118"/>
        <w:jc w:val="right"/>
        <w:rPr>
          <w:sz w:val="22"/>
          <w:szCs w:val="22"/>
        </w:rPr>
        <w:sectPr w:rsidR="0099777D">
          <w:footerReference w:type="default" r:id="rId11"/>
          <w:pgSz w:w="11920" w:h="16840"/>
          <w:pgMar w:top="1360" w:right="1320" w:bottom="280" w:left="1340" w:header="0" w:footer="426" w:gutter="0"/>
          <w:pgNumType w:start="4"/>
          <w:cols w:space="720"/>
        </w:sectPr>
      </w:pPr>
      <w:r>
        <w:rPr>
          <w:sz w:val="22"/>
          <w:szCs w:val="22"/>
        </w:rPr>
        <w:t>4</w:t>
      </w:r>
    </w:p>
    <w:p w14:paraId="25D4E80C" w14:textId="77777777" w:rsidR="0099777D" w:rsidRDefault="00000000">
      <w:pPr>
        <w:spacing w:before="66"/>
        <w:ind w:left="61" w:right="5450"/>
        <w:jc w:val="center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2.2</w:t>
      </w:r>
      <w:r>
        <w:rPr>
          <w:b/>
          <w:spacing w:val="-3"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Penjel</w:t>
      </w:r>
      <w:r>
        <w:rPr>
          <w:b/>
          <w:spacing w:val="2"/>
          <w:sz w:val="26"/>
          <w:szCs w:val="26"/>
        </w:rPr>
        <w:t>a</w:t>
      </w:r>
      <w:r>
        <w:rPr>
          <w:b/>
          <w:sz w:val="26"/>
          <w:szCs w:val="26"/>
        </w:rPr>
        <w:t>san</w:t>
      </w:r>
      <w:proofErr w:type="spellEnd"/>
      <w:r>
        <w:rPr>
          <w:b/>
          <w:spacing w:val="-12"/>
          <w:sz w:val="26"/>
          <w:szCs w:val="26"/>
        </w:rPr>
        <w:t xml:space="preserve"> </w:t>
      </w:r>
      <w:r>
        <w:rPr>
          <w:b/>
          <w:sz w:val="26"/>
          <w:szCs w:val="26"/>
        </w:rPr>
        <w:t>A</w:t>
      </w:r>
      <w:r>
        <w:rPr>
          <w:b/>
          <w:spacing w:val="2"/>
          <w:sz w:val="26"/>
          <w:szCs w:val="26"/>
        </w:rPr>
        <w:t>l</w:t>
      </w:r>
      <w:r>
        <w:rPr>
          <w:b/>
          <w:sz w:val="26"/>
          <w:szCs w:val="26"/>
        </w:rPr>
        <w:t>ur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&amp; </w:t>
      </w:r>
      <w:proofErr w:type="spellStart"/>
      <w:r>
        <w:rPr>
          <w:b/>
          <w:w w:val="99"/>
          <w:sz w:val="26"/>
          <w:szCs w:val="26"/>
        </w:rPr>
        <w:t>Algorit</w:t>
      </w:r>
      <w:r>
        <w:rPr>
          <w:b/>
          <w:spacing w:val="2"/>
          <w:w w:val="99"/>
          <w:sz w:val="26"/>
          <w:szCs w:val="26"/>
        </w:rPr>
        <w:t>m</w:t>
      </w:r>
      <w:r>
        <w:rPr>
          <w:b/>
          <w:w w:val="99"/>
          <w:sz w:val="26"/>
          <w:szCs w:val="26"/>
        </w:rPr>
        <w:t>a</w:t>
      </w:r>
      <w:proofErr w:type="spellEnd"/>
    </w:p>
    <w:p w14:paraId="73D6E3A1" w14:textId="77777777" w:rsidR="0099777D" w:rsidRDefault="0099777D">
      <w:pPr>
        <w:spacing w:before="8" w:line="140" w:lineRule="exact"/>
        <w:rPr>
          <w:sz w:val="14"/>
          <w:szCs w:val="14"/>
        </w:rPr>
      </w:pPr>
    </w:p>
    <w:p w14:paraId="15E79E70" w14:textId="77777777" w:rsidR="0099777D" w:rsidRDefault="0099777D">
      <w:pPr>
        <w:spacing w:line="200" w:lineRule="exact"/>
      </w:pPr>
    </w:p>
    <w:p w14:paraId="71B5E768" w14:textId="77777777" w:rsidR="0099777D" w:rsidRDefault="00000000">
      <w:pPr>
        <w:spacing w:line="360" w:lineRule="auto"/>
        <w:ind w:left="100" w:right="79" w:firstLine="42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dua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</w:t>
      </w:r>
      <w:proofErr w:type="spellEnd"/>
      <w:r>
        <w:rPr>
          <w:spacing w:val="-1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gr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-1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</w:t>
      </w:r>
      <w:proofErr w:type="spellEnd"/>
      <w:r>
        <w:rPr>
          <w:sz w:val="24"/>
          <w:szCs w:val="24"/>
        </w:rPr>
        <w:t>:</w:t>
      </w:r>
    </w:p>
    <w:p w14:paraId="6A7B6DE0" w14:textId="77777777" w:rsidR="0099777D" w:rsidRDefault="0099777D">
      <w:pPr>
        <w:spacing w:before="6" w:line="200" w:lineRule="exact"/>
      </w:pPr>
    </w:p>
    <w:p w14:paraId="1C331633" w14:textId="77777777" w:rsidR="0099777D" w:rsidRDefault="00000000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 Ut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</w:t>
      </w:r>
    </w:p>
    <w:p w14:paraId="6EE7649D" w14:textId="77777777" w:rsidR="0099777D" w:rsidRDefault="0099777D">
      <w:pPr>
        <w:spacing w:before="7" w:line="120" w:lineRule="exact"/>
        <w:rPr>
          <w:sz w:val="13"/>
          <w:szCs w:val="13"/>
        </w:rPr>
      </w:pPr>
    </w:p>
    <w:p w14:paraId="3E0BBCD1" w14:textId="77777777" w:rsidR="0099777D" w:rsidRDefault="00000000">
      <w:pPr>
        <w:tabs>
          <w:tab w:val="left" w:pos="1540"/>
        </w:tabs>
        <w:spacing w:line="350" w:lineRule="auto"/>
        <w:ind w:left="1540" w:right="82" w:hanging="360"/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</w:rPr>
        <w:tab/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proofErr w:type="spellEnd"/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:</w:t>
      </w:r>
    </w:p>
    <w:p w14:paraId="63577969" w14:textId="77777777" w:rsidR="0099777D" w:rsidRDefault="00000000">
      <w:pPr>
        <w:spacing w:before="15"/>
        <w:ind w:left="1900"/>
        <w:rPr>
          <w:sz w:val="24"/>
          <w:szCs w:val="24"/>
        </w:rPr>
      </w:pPr>
      <w:r>
        <w:rPr>
          <w:sz w:val="24"/>
          <w:szCs w:val="24"/>
        </w:rPr>
        <w:t>1.   Login</w:t>
      </w:r>
    </w:p>
    <w:p w14:paraId="2DD9A908" w14:textId="77777777" w:rsidR="0099777D" w:rsidRDefault="0099777D">
      <w:pPr>
        <w:spacing w:before="9" w:line="120" w:lineRule="exact"/>
        <w:rPr>
          <w:sz w:val="13"/>
          <w:szCs w:val="13"/>
        </w:rPr>
      </w:pPr>
    </w:p>
    <w:p w14:paraId="1236635D" w14:textId="77777777" w:rsidR="0099777D" w:rsidRDefault="00000000">
      <w:pPr>
        <w:ind w:left="1862" w:right="629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luar</w:t>
      </w:r>
      <w:proofErr w:type="spellEnd"/>
    </w:p>
    <w:p w14:paraId="4B8E96E4" w14:textId="77777777" w:rsidR="0099777D" w:rsidRDefault="0099777D">
      <w:pPr>
        <w:spacing w:before="7" w:line="120" w:lineRule="exact"/>
        <w:rPr>
          <w:sz w:val="13"/>
          <w:szCs w:val="13"/>
        </w:rPr>
      </w:pPr>
    </w:p>
    <w:p w14:paraId="383F73D5" w14:textId="77777777" w:rsidR="0099777D" w:rsidRDefault="00000000">
      <w:pPr>
        <w:tabs>
          <w:tab w:val="left" w:pos="1540"/>
        </w:tabs>
        <w:spacing w:line="350" w:lineRule="auto"/>
        <w:ind w:left="1540" w:right="83" w:hanging="360"/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</w:rPr>
        <w:tab/>
      </w:r>
      <w:r>
        <w:rPr>
          <w:sz w:val="24"/>
          <w:szCs w:val="24"/>
        </w:rPr>
        <w:t>Jika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4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4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4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Jika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n, 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d.</w:t>
      </w:r>
    </w:p>
    <w:p w14:paraId="754B8566" w14:textId="77777777" w:rsidR="0099777D" w:rsidRDefault="00000000">
      <w:pPr>
        <w:spacing w:before="14"/>
        <w:ind w:left="460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Login</w:t>
      </w:r>
    </w:p>
    <w:p w14:paraId="6D497DC8" w14:textId="77777777" w:rsidR="0099777D" w:rsidRDefault="0099777D">
      <w:pPr>
        <w:spacing w:before="9" w:line="120" w:lineRule="exact"/>
        <w:rPr>
          <w:sz w:val="13"/>
          <w:szCs w:val="13"/>
        </w:rPr>
      </w:pPr>
    </w:p>
    <w:p w14:paraId="376B58DE" w14:textId="77777777" w:rsidR="0099777D" w:rsidRDefault="00000000">
      <w:pPr>
        <w:ind w:left="1180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119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rname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d.</w:t>
      </w:r>
    </w:p>
    <w:p w14:paraId="2C3D1630" w14:textId="77777777" w:rsidR="0099777D" w:rsidRDefault="0099777D">
      <w:pPr>
        <w:spacing w:before="9" w:line="120" w:lineRule="exact"/>
        <w:rPr>
          <w:sz w:val="12"/>
          <w:szCs w:val="12"/>
        </w:rPr>
      </w:pPr>
    </w:p>
    <w:p w14:paraId="3E890B9A" w14:textId="77777777" w:rsidR="0099777D" w:rsidRDefault="00000000">
      <w:pPr>
        <w:tabs>
          <w:tab w:val="left" w:pos="1540"/>
        </w:tabs>
        <w:spacing w:line="351" w:lineRule="auto"/>
        <w:ind w:left="1540" w:right="84" w:hanging="360"/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</w:rPr>
        <w:tab/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y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mes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s.</w:t>
      </w:r>
    </w:p>
    <w:p w14:paraId="2A8ED675" w14:textId="77777777" w:rsidR="0099777D" w:rsidRDefault="00000000">
      <w:pPr>
        <w:tabs>
          <w:tab w:val="left" w:pos="1540"/>
        </w:tabs>
        <w:spacing w:before="13" w:line="350" w:lineRule="auto"/>
        <w:ind w:left="1540" w:right="74" w:hanging="360"/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</w:rPr>
        <w:tab/>
      </w:r>
      <w:r>
        <w:rPr>
          <w:sz w:val="24"/>
          <w:szCs w:val="24"/>
        </w:rPr>
        <w:t>Jika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masukk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nsial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ga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6"/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urut</w:t>
      </w:r>
      <w:proofErr w:type="spellEnd"/>
      <w:r>
        <w:rPr>
          <w:sz w:val="24"/>
          <w:szCs w:val="24"/>
        </w:rPr>
        <w:t>, 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44C6133B" w14:textId="77777777" w:rsidR="0099777D" w:rsidRDefault="00000000">
      <w:pPr>
        <w:tabs>
          <w:tab w:val="left" w:pos="1540"/>
        </w:tabs>
        <w:spacing w:before="14" w:line="350" w:lineRule="auto"/>
        <w:ind w:left="1540" w:right="78" w:hanging="360"/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</w:rPr>
        <w:tab/>
      </w:r>
      <w:r>
        <w:rPr>
          <w:sz w:val="24"/>
          <w:szCs w:val="24"/>
        </w:rPr>
        <w:t xml:space="preserve">Jika login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proofErr w:type="spellEnd"/>
      <w:r>
        <w:rPr>
          <w:sz w:val="24"/>
          <w:szCs w:val="24"/>
        </w:rPr>
        <w:t>, pro</w:t>
      </w:r>
      <w:r>
        <w:rPr>
          <w:spacing w:val="1"/>
          <w:sz w:val="24"/>
          <w:szCs w:val="24"/>
        </w:rPr>
        <w:t>gr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7DDC9845" w14:textId="77777777" w:rsidR="0099777D" w:rsidRDefault="00000000">
      <w:pPr>
        <w:spacing w:before="14"/>
        <w:ind w:left="460"/>
        <w:rPr>
          <w:sz w:val="24"/>
          <w:szCs w:val="24"/>
        </w:rPr>
      </w:pPr>
      <w:r>
        <w:rPr>
          <w:sz w:val="24"/>
          <w:szCs w:val="24"/>
        </w:rPr>
        <w:t xml:space="preserve">3.   Jika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</w:p>
    <w:p w14:paraId="12CA871B" w14:textId="77777777" w:rsidR="0099777D" w:rsidRDefault="0099777D">
      <w:pPr>
        <w:spacing w:before="9" w:line="120" w:lineRule="exact"/>
        <w:rPr>
          <w:sz w:val="13"/>
          <w:szCs w:val="13"/>
        </w:rPr>
      </w:pPr>
    </w:p>
    <w:p w14:paraId="7EADC9FB" w14:textId="77777777" w:rsidR="0099777D" w:rsidRDefault="00000000">
      <w:pPr>
        <w:ind w:left="820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n,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nu Admin, yang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risi</w:t>
      </w:r>
      <w:proofErr w:type="spellEnd"/>
      <w:r>
        <w:rPr>
          <w:sz w:val="24"/>
          <w:szCs w:val="24"/>
        </w:rPr>
        <w:t>:</w:t>
      </w:r>
    </w:p>
    <w:p w14:paraId="6C2AA4B5" w14:textId="77777777" w:rsidR="0099777D" w:rsidRDefault="0099777D">
      <w:pPr>
        <w:spacing w:before="7" w:line="120" w:lineRule="exact"/>
        <w:rPr>
          <w:sz w:val="13"/>
          <w:szCs w:val="13"/>
        </w:rPr>
      </w:pPr>
    </w:p>
    <w:p w14:paraId="3AFD9DC7" w14:textId="77777777" w:rsidR="0099777D" w:rsidRDefault="00000000">
      <w:pPr>
        <w:ind w:left="1180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119"/>
        </w:rPr>
        <w:t xml:space="preserve"> </w:t>
      </w:r>
      <w:proofErr w:type="spellStart"/>
      <w:r>
        <w:rPr>
          <w:sz w:val="24"/>
          <w:szCs w:val="24"/>
        </w:rPr>
        <w:t>Lih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isa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mat </w:t>
      </w:r>
      <w:proofErr w:type="spellStart"/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proofErr w:type="spellEnd"/>
      <w:r>
        <w:rPr>
          <w:sz w:val="24"/>
          <w:szCs w:val="24"/>
        </w:rPr>
        <w:t>.</w:t>
      </w:r>
    </w:p>
    <w:p w14:paraId="2E9AB608" w14:textId="77777777" w:rsidR="0099777D" w:rsidRDefault="0099777D">
      <w:pPr>
        <w:spacing w:before="2" w:line="120" w:lineRule="exact"/>
        <w:rPr>
          <w:sz w:val="13"/>
          <w:szCs w:val="13"/>
        </w:rPr>
      </w:pPr>
    </w:p>
    <w:p w14:paraId="0046297A" w14:textId="77777777" w:rsidR="0099777D" w:rsidRDefault="00000000">
      <w:pPr>
        <w:ind w:left="1180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119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De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</w:t>
      </w:r>
      <w:proofErr w:type="spellEnd"/>
      <w:r>
        <w:rPr>
          <w:sz w:val="24"/>
          <w:szCs w:val="24"/>
        </w:rPr>
        <w:t>.</w:t>
      </w:r>
    </w:p>
    <w:p w14:paraId="1EB1D542" w14:textId="77777777" w:rsidR="0099777D" w:rsidRDefault="0099777D">
      <w:pPr>
        <w:spacing w:before="9" w:line="120" w:lineRule="exact"/>
        <w:rPr>
          <w:sz w:val="12"/>
          <w:szCs w:val="12"/>
        </w:rPr>
      </w:pPr>
    </w:p>
    <w:p w14:paraId="274F17B3" w14:textId="77777777" w:rsidR="0099777D" w:rsidRDefault="00000000">
      <w:pPr>
        <w:ind w:left="1180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119"/>
        </w:rPr>
        <w:t xml:space="preserve"> </w:t>
      </w:r>
      <w:r>
        <w:rPr>
          <w:sz w:val="24"/>
          <w:szCs w:val="24"/>
        </w:rPr>
        <w:t xml:space="preserve">Edit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Admin </w:t>
      </w:r>
      <w:proofErr w:type="spellStart"/>
      <w:r>
        <w:rPr>
          <w:sz w:val="24"/>
          <w:szCs w:val="24"/>
        </w:rPr>
        <w:t>dap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204D0446" w14:textId="77777777" w:rsidR="0099777D" w:rsidRDefault="0099777D">
      <w:pPr>
        <w:spacing w:before="1" w:line="120" w:lineRule="exact"/>
        <w:rPr>
          <w:sz w:val="13"/>
          <w:szCs w:val="13"/>
        </w:rPr>
      </w:pPr>
    </w:p>
    <w:p w14:paraId="45A9A787" w14:textId="77777777" w:rsidR="0099777D" w:rsidRDefault="00000000">
      <w:pPr>
        <w:ind w:left="1180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119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pus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Adm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r.</w:t>
      </w:r>
    </w:p>
    <w:p w14:paraId="188CC56E" w14:textId="77777777" w:rsidR="0099777D" w:rsidRDefault="0099777D">
      <w:pPr>
        <w:spacing w:before="9" w:line="120" w:lineRule="exact"/>
        <w:rPr>
          <w:sz w:val="12"/>
          <w:szCs w:val="12"/>
        </w:rPr>
      </w:pPr>
    </w:p>
    <w:p w14:paraId="6B7EC933" w14:textId="77777777" w:rsidR="0099777D" w:rsidRDefault="00000000">
      <w:pPr>
        <w:ind w:left="1180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119"/>
        </w:rPr>
        <w:t xml:space="preserve"> </w:t>
      </w:r>
      <w:r>
        <w:rPr>
          <w:sz w:val="24"/>
          <w:szCs w:val="24"/>
        </w:rPr>
        <w:t xml:space="preserve">Logout &gt;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luar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m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menu </w:t>
      </w:r>
      <w:proofErr w:type="spellStart"/>
      <w:r>
        <w:rPr>
          <w:sz w:val="24"/>
          <w:szCs w:val="24"/>
        </w:rPr>
        <w:t>ut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proofErr w:type="spellEnd"/>
      <w:r>
        <w:rPr>
          <w:sz w:val="24"/>
          <w:szCs w:val="24"/>
        </w:rPr>
        <w:t>.</w:t>
      </w:r>
    </w:p>
    <w:p w14:paraId="79F9AB3A" w14:textId="77777777" w:rsidR="0099777D" w:rsidRDefault="0099777D">
      <w:pPr>
        <w:spacing w:before="1" w:line="120" w:lineRule="exact"/>
        <w:rPr>
          <w:sz w:val="13"/>
          <w:szCs w:val="13"/>
        </w:rPr>
      </w:pPr>
    </w:p>
    <w:p w14:paraId="7A2ABA17" w14:textId="77777777" w:rsidR="0099777D" w:rsidRDefault="00000000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4.   Jika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Biasa</w:t>
      </w:r>
      <w:proofErr w:type="spellEnd"/>
    </w:p>
    <w:p w14:paraId="54320575" w14:textId="77777777" w:rsidR="0099777D" w:rsidRDefault="0099777D">
      <w:pPr>
        <w:spacing w:before="7" w:line="120" w:lineRule="exact"/>
        <w:rPr>
          <w:sz w:val="13"/>
          <w:szCs w:val="13"/>
        </w:rPr>
      </w:pPr>
    </w:p>
    <w:p w14:paraId="1E083225" w14:textId="77777777" w:rsidR="0099777D" w:rsidRDefault="00000000">
      <w:pPr>
        <w:spacing w:line="360" w:lineRule="auto"/>
        <w:ind w:left="820" w:right="8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risi</w:t>
      </w:r>
      <w:proofErr w:type="spellEnd"/>
      <w:r>
        <w:rPr>
          <w:sz w:val="24"/>
          <w:szCs w:val="24"/>
        </w:rPr>
        <w:t>:</w:t>
      </w:r>
    </w:p>
    <w:p w14:paraId="3B788AB6" w14:textId="77777777" w:rsidR="0099777D" w:rsidRDefault="00000000">
      <w:pPr>
        <w:tabs>
          <w:tab w:val="left" w:pos="1540"/>
        </w:tabs>
        <w:spacing w:before="3" w:line="354" w:lineRule="auto"/>
        <w:ind w:left="1540" w:right="78" w:hanging="360"/>
        <w:jc w:val="both"/>
        <w:rPr>
          <w:sz w:val="24"/>
          <w:szCs w:val="24"/>
        </w:rPr>
        <w:sectPr w:rsidR="0099777D">
          <w:pgSz w:w="11920" w:h="16840"/>
          <w:pgMar w:top="1360" w:right="1320" w:bottom="280" w:left="1340" w:header="0" w:footer="426" w:gutter="0"/>
          <w:cols w:space="720"/>
        </w:sect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</w:rPr>
        <w:tab/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isata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&gt;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memungkinkan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Jika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ukupi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rui</w:t>
      </w:r>
      <w:proofErr w:type="spellEnd"/>
      <w:r>
        <w:rPr>
          <w:sz w:val="24"/>
          <w:szCs w:val="24"/>
        </w:rPr>
        <w:t>.</w:t>
      </w:r>
    </w:p>
    <w:p w14:paraId="1A6E36B8" w14:textId="77777777" w:rsidR="0099777D" w:rsidRDefault="00000000">
      <w:pPr>
        <w:tabs>
          <w:tab w:val="left" w:pos="1200"/>
        </w:tabs>
        <w:spacing w:before="66" w:line="348" w:lineRule="auto"/>
        <w:ind w:left="1200" w:right="82" w:hanging="360"/>
        <w:rPr>
          <w:sz w:val="24"/>
          <w:szCs w:val="24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</w:rPr>
        <w:tab/>
      </w:r>
      <w:proofErr w:type="spellStart"/>
      <w:proofErr w:type="gramStart"/>
      <w:r>
        <w:rPr>
          <w:sz w:val="24"/>
          <w:szCs w:val="24"/>
        </w:rPr>
        <w:t>Lih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 xml:space="preserve">&gt; 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</w:t>
      </w:r>
      <w:r>
        <w:rPr>
          <w:spacing w:val="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oleh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.</w:t>
      </w:r>
    </w:p>
    <w:p w14:paraId="1135F914" w14:textId="77777777" w:rsidR="0099777D" w:rsidRDefault="00000000">
      <w:pPr>
        <w:tabs>
          <w:tab w:val="left" w:pos="1200"/>
        </w:tabs>
        <w:spacing w:before="19" w:line="348" w:lineRule="auto"/>
        <w:ind w:left="1200" w:right="79" w:hanging="360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</w:rPr>
        <w:tab/>
      </w:r>
      <w:proofErr w:type="spellStart"/>
      <w:proofErr w:type="gram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&gt;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5EA12BA3" w14:textId="77777777" w:rsidR="0099777D" w:rsidRDefault="00000000">
      <w:pPr>
        <w:spacing w:before="19"/>
        <w:ind w:left="840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119"/>
        </w:rPr>
        <w:t xml:space="preserve"> </w:t>
      </w:r>
      <w:r>
        <w:rPr>
          <w:sz w:val="24"/>
          <w:szCs w:val="24"/>
        </w:rPr>
        <w:t xml:space="preserve">Logout &gt;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luar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m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nu </w:t>
      </w:r>
      <w:proofErr w:type="spellStart"/>
      <w:r>
        <w:rPr>
          <w:sz w:val="24"/>
          <w:szCs w:val="24"/>
        </w:rPr>
        <w:t>utam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6813EEF8" w14:textId="77777777" w:rsidR="0099777D" w:rsidRDefault="0099777D">
      <w:pPr>
        <w:spacing w:before="9" w:line="120" w:lineRule="exact"/>
        <w:rPr>
          <w:sz w:val="12"/>
          <w:szCs w:val="12"/>
        </w:rPr>
      </w:pPr>
    </w:p>
    <w:p w14:paraId="5FC3895E" w14:textId="77777777" w:rsidR="0099777D" w:rsidRDefault="0000000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</w:p>
    <w:p w14:paraId="6B79BCDA" w14:textId="77777777" w:rsidR="0099777D" w:rsidRDefault="0099777D">
      <w:pPr>
        <w:spacing w:before="9" w:line="120" w:lineRule="exact"/>
        <w:rPr>
          <w:sz w:val="13"/>
          <w:szCs w:val="13"/>
        </w:rPr>
      </w:pPr>
    </w:p>
    <w:p w14:paraId="384EF201" w14:textId="77777777" w:rsidR="0099777D" w:rsidRDefault="00000000">
      <w:pPr>
        <w:tabs>
          <w:tab w:val="left" w:pos="1200"/>
        </w:tabs>
        <w:spacing w:line="348" w:lineRule="auto"/>
        <w:ind w:left="1200" w:right="82" w:hanging="360"/>
        <w:rPr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</w:rPr>
        <w:tab/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49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proofErr w:type="spellEnd"/>
      <w:r>
        <w:rPr>
          <w:spacing w:val="4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proofErr w:type="spellEnd"/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14:paraId="47A6DF1D" w14:textId="77777777" w:rsidR="0099777D" w:rsidRDefault="00000000">
      <w:pPr>
        <w:tabs>
          <w:tab w:val="left" w:pos="1200"/>
        </w:tabs>
        <w:spacing w:before="19" w:line="348" w:lineRule="auto"/>
        <w:ind w:left="1200" w:right="82" w:hanging="360"/>
        <w:rPr>
          <w:sz w:val="24"/>
          <w:szCs w:val="24"/>
        </w:rPr>
        <w:sectPr w:rsidR="0099777D">
          <w:pgSz w:w="11920" w:h="16840"/>
          <w:pgMar w:top="1360" w:right="1320" w:bottom="280" w:left="1680" w:header="0" w:footer="426" w:gutter="0"/>
          <w:cols w:space="720"/>
        </w:sect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</w:rPr>
        <w:tab/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nya</w:t>
      </w:r>
      <w:proofErr w:type="spellEnd"/>
      <w:r>
        <w:rPr>
          <w:spacing w:val="4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nti</w:t>
      </w:r>
      <w:proofErr w:type="spellEnd"/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pacing w:val="4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4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opsi</w:t>
      </w:r>
      <w:proofErr w:type="spellEnd"/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>x</w:t>
      </w:r>
      <w:r>
        <w:rPr>
          <w:sz w:val="24"/>
          <w:szCs w:val="24"/>
        </w:rPr>
        <w:t>it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menu </w:t>
      </w:r>
      <w:proofErr w:type="spellStart"/>
      <w:r>
        <w:rPr>
          <w:sz w:val="24"/>
          <w:szCs w:val="24"/>
        </w:rPr>
        <w:t>utam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67CA31B3" w14:textId="77777777" w:rsidR="0099777D" w:rsidRDefault="00000000">
      <w:pPr>
        <w:spacing w:before="66"/>
        <w:ind w:left="100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3.</w:t>
      </w:r>
      <w:r>
        <w:rPr>
          <w:b/>
          <w:spacing w:val="-2"/>
          <w:sz w:val="26"/>
          <w:szCs w:val="26"/>
        </w:rPr>
        <w:t xml:space="preserve"> </w:t>
      </w:r>
      <w:r>
        <w:rPr>
          <w:b/>
          <w:sz w:val="26"/>
          <w:szCs w:val="26"/>
        </w:rPr>
        <w:t>Source</w:t>
      </w:r>
      <w:r>
        <w:rPr>
          <w:b/>
          <w:spacing w:val="-6"/>
          <w:sz w:val="26"/>
          <w:szCs w:val="26"/>
        </w:rPr>
        <w:t xml:space="preserve"> </w:t>
      </w:r>
      <w:r>
        <w:rPr>
          <w:b/>
          <w:sz w:val="26"/>
          <w:szCs w:val="26"/>
        </w:rPr>
        <w:t>Code</w:t>
      </w:r>
    </w:p>
    <w:p w14:paraId="52E19BE2" w14:textId="77777777" w:rsidR="0099777D" w:rsidRDefault="0099777D">
      <w:pPr>
        <w:spacing w:before="8" w:line="140" w:lineRule="exact"/>
        <w:rPr>
          <w:sz w:val="14"/>
          <w:szCs w:val="14"/>
        </w:rPr>
      </w:pPr>
    </w:p>
    <w:p w14:paraId="3426109B" w14:textId="77777777" w:rsidR="0099777D" w:rsidRDefault="0099777D">
      <w:pPr>
        <w:spacing w:line="200" w:lineRule="exact"/>
      </w:pPr>
    </w:p>
    <w:p w14:paraId="3357EC8A" w14:textId="77777777" w:rsidR="0099777D" w:rsidRDefault="00000000">
      <w:pPr>
        <w:ind w:left="460"/>
        <w:rPr>
          <w:sz w:val="24"/>
          <w:szCs w:val="24"/>
        </w:rPr>
      </w:pPr>
      <w:r>
        <w:rPr>
          <w:b/>
          <w:sz w:val="24"/>
          <w:szCs w:val="24"/>
        </w:rPr>
        <w:t xml:space="preserve">A. </w:t>
      </w:r>
      <w:r>
        <w:rPr>
          <w:b/>
          <w:spacing w:val="7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uk</w:t>
      </w:r>
      <w:r>
        <w:rPr>
          <w:b/>
          <w:sz w:val="24"/>
          <w:szCs w:val="24"/>
        </w:rPr>
        <w:t>tur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</w:p>
    <w:p w14:paraId="4F1A48FE" w14:textId="77777777" w:rsidR="0099777D" w:rsidRDefault="00000000">
      <w:pPr>
        <w:spacing w:before="41" w:line="277" w:lineRule="auto"/>
        <w:ind w:left="820" w:right="265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y </w:t>
      </w:r>
      <w:proofErr w:type="spellStart"/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nyi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>,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proofErr w:type="spellEnd"/>
      <w:r>
        <w:rPr>
          <w:sz w:val="24"/>
          <w:szCs w:val="24"/>
        </w:rPr>
        <w:t xml:space="preserve">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ga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,</w:t>
      </w:r>
    </w:p>
    <w:p w14:paraId="3E6F1077" w14:textId="77777777" w:rsidR="0099777D" w:rsidRDefault="00000000">
      <w:pPr>
        <w:spacing w:line="260" w:lineRule="exact"/>
        <w:ind w:left="820"/>
        <w:rPr>
          <w:sz w:val="24"/>
          <w:szCs w:val="24"/>
        </w:rPr>
      </w:pP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proofErr w:type="spellStart"/>
      <w:r>
        <w:rPr>
          <w:position w:val="-1"/>
          <w:sz w:val="24"/>
          <w:szCs w:val="24"/>
        </w:rPr>
        <w:t>ju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lah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tiket</w:t>
      </w:r>
      <w:proofErr w:type="spellEnd"/>
      <w:r>
        <w:rPr>
          <w:position w:val="-1"/>
          <w:sz w:val="24"/>
          <w:szCs w:val="24"/>
        </w:rPr>
        <w:t xml:space="preserve"> y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ng </w:t>
      </w:r>
      <w:proofErr w:type="spellStart"/>
      <w:r>
        <w:rPr>
          <w:position w:val="-1"/>
          <w:sz w:val="24"/>
          <w:szCs w:val="24"/>
        </w:rPr>
        <w:t>te</w:t>
      </w:r>
      <w:r>
        <w:rPr>
          <w:spacing w:val="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dia</w:t>
      </w:r>
      <w:proofErr w:type="spellEnd"/>
      <w:r>
        <w:rPr>
          <w:position w:val="-1"/>
          <w:sz w:val="24"/>
          <w:szCs w:val="24"/>
        </w:rPr>
        <w:t>.</w:t>
      </w:r>
    </w:p>
    <w:p w14:paraId="45D7770D" w14:textId="77777777" w:rsidR="0099777D" w:rsidRDefault="0099777D">
      <w:pPr>
        <w:spacing w:line="200" w:lineRule="exact"/>
      </w:pPr>
    </w:p>
    <w:p w14:paraId="75FF150C" w14:textId="77777777" w:rsidR="0099777D" w:rsidRDefault="0099777D">
      <w:pPr>
        <w:spacing w:before="1" w:line="240" w:lineRule="exact"/>
        <w:rPr>
          <w:sz w:val="24"/>
          <w:szCs w:val="24"/>
        </w:rPr>
      </w:pPr>
    </w:p>
    <w:p w14:paraId="55D759B4" w14:textId="77777777" w:rsidR="0099777D" w:rsidRDefault="00000000">
      <w:pPr>
        <w:spacing w:before="25"/>
        <w:ind w:left="2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60ADED"/>
          <w:spacing w:val="1"/>
        </w:rPr>
        <w:t>#defin</w:t>
      </w:r>
      <w:r>
        <w:rPr>
          <w:rFonts w:ascii="Consolas" w:eastAsia="Consolas" w:hAnsi="Consolas" w:cs="Consolas"/>
          <w:color w:val="60ADED"/>
        </w:rPr>
        <w:t>e</w:t>
      </w:r>
      <w:r>
        <w:rPr>
          <w:rFonts w:ascii="Consolas" w:eastAsia="Consolas" w:hAnsi="Consolas" w:cs="Consolas"/>
          <w:color w:val="60ADED"/>
          <w:spacing w:val="-8"/>
        </w:rPr>
        <w:t xml:space="preserve"> </w:t>
      </w:r>
      <w:r>
        <w:rPr>
          <w:rFonts w:ascii="Consolas" w:eastAsia="Consolas" w:hAnsi="Consolas" w:cs="Consolas"/>
          <w:color w:val="60ADED"/>
          <w:spacing w:val="1"/>
        </w:rPr>
        <w:t>MAX_</w:t>
      </w:r>
      <w:r>
        <w:rPr>
          <w:rFonts w:ascii="Consolas" w:eastAsia="Consolas" w:hAnsi="Consolas" w:cs="Consolas"/>
          <w:color w:val="60ADED"/>
          <w:spacing w:val="-1"/>
        </w:rPr>
        <w:t>W</w:t>
      </w:r>
      <w:r>
        <w:rPr>
          <w:rFonts w:ascii="Consolas" w:eastAsia="Consolas" w:hAnsi="Consolas" w:cs="Consolas"/>
          <w:color w:val="60ADED"/>
          <w:spacing w:val="1"/>
        </w:rPr>
        <w:t>ISAT</w:t>
      </w:r>
      <w:r>
        <w:rPr>
          <w:rFonts w:ascii="Consolas" w:eastAsia="Consolas" w:hAnsi="Consolas" w:cs="Consolas"/>
          <w:color w:val="60ADED"/>
        </w:rPr>
        <w:t>A</w:t>
      </w:r>
      <w:r>
        <w:rPr>
          <w:rFonts w:ascii="Consolas" w:eastAsia="Consolas" w:hAnsi="Consolas" w:cs="Consolas"/>
          <w:color w:val="60ADED"/>
          <w:spacing w:val="-11"/>
        </w:rPr>
        <w:t xml:space="preserve"> </w:t>
      </w:r>
      <w:r>
        <w:rPr>
          <w:rFonts w:ascii="Consolas" w:eastAsia="Consolas" w:hAnsi="Consolas" w:cs="Consolas"/>
          <w:color w:val="60ADED"/>
          <w:spacing w:val="1"/>
        </w:rPr>
        <w:t>100</w:t>
      </w:r>
    </w:p>
    <w:p w14:paraId="41994168" w14:textId="77777777" w:rsidR="0099777D" w:rsidRDefault="00000000">
      <w:pPr>
        <w:spacing w:before="34" w:line="220" w:lineRule="exact"/>
        <w:ind w:left="2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60ADED"/>
          <w:spacing w:val="1"/>
        </w:rPr>
        <w:t>#defin</w:t>
      </w:r>
      <w:r>
        <w:rPr>
          <w:rFonts w:ascii="Consolas" w:eastAsia="Consolas" w:hAnsi="Consolas" w:cs="Consolas"/>
          <w:color w:val="60ADED"/>
        </w:rPr>
        <w:t>e</w:t>
      </w:r>
      <w:r>
        <w:rPr>
          <w:rFonts w:ascii="Consolas" w:eastAsia="Consolas" w:hAnsi="Consolas" w:cs="Consolas"/>
          <w:color w:val="60ADED"/>
          <w:spacing w:val="-8"/>
        </w:rPr>
        <w:t xml:space="preserve"> </w:t>
      </w:r>
      <w:r>
        <w:rPr>
          <w:rFonts w:ascii="Consolas" w:eastAsia="Consolas" w:hAnsi="Consolas" w:cs="Consolas"/>
          <w:color w:val="60ADED"/>
          <w:spacing w:val="1"/>
        </w:rPr>
        <w:t>INF</w:t>
      </w:r>
      <w:r>
        <w:rPr>
          <w:rFonts w:ascii="Consolas" w:eastAsia="Consolas" w:hAnsi="Consolas" w:cs="Consolas"/>
          <w:color w:val="60ADED"/>
        </w:rPr>
        <w:t>O</w:t>
      </w:r>
      <w:r>
        <w:rPr>
          <w:rFonts w:ascii="Consolas" w:eastAsia="Consolas" w:hAnsi="Consolas" w:cs="Consolas"/>
          <w:color w:val="60ADED"/>
          <w:spacing w:val="-4"/>
        </w:rPr>
        <w:t xml:space="preserve"> </w:t>
      </w:r>
      <w:r>
        <w:rPr>
          <w:rFonts w:ascii="Consolas" w:eastAsia="Consolas" w:hAnsi="Consolas" w:cs="Consolas"/>
          <w:color w:val="60ADED"/>
        </w:rPr>
        <w:t>5</w:t>
      </w:r>
    </w:p>
    <w:p w14:paraId="2F6F05A7" w14:textId="77777777" w:rsidR="0099777D" w:rsidRDefault="0099777D">
      <w:pPr>
        <w:spacing w:before="1" w:line="280" w:lineRule="exact"/>
        <w:rPr>
          <w:sz w:val="28"/>
          <w:szCs w:val="28"/>
        </w:rPr>
      </w:pPr>
    </w:p>
    <w:p w14:paraId="5138AD76" w14:textId="77777777" w:rsidR="0099777D" w:rsidRDefault="00000000">
      <w:pPr>
        <w:spacing w:before="25"/>
        <w:ind w:left="2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E6C07A"/>
          <w:spacing w:val="1"/>
        </w:rPr>
        <w:t>strin</w:t>
      </w:r>
      <w:r>
        <w:rPr>
          <w:rFonts w:ascii="Consolas" w:eastAsia="Consolas" w:hAnsi="Consolas" w:cs="Consolas"/>
          <w:color w:val="E6C07A"/>
        </w:rPr>
        <w:t>g</w:t>
      </w:r>
      <w:r>
        <w:rPr>
          <w:rFonts w:ascii="Consolas" w:eastAsia="Consolas" w:hAnsi="Consolas" w:cs="Consolas"/>
          <w:color w:val="E6C07A"/>
          <w:spacing w:val="-5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BB1BE"/>
          <w:spacing w:val="-2"/>
        </w:rPr>
        <w:t>w</w:t>
      </w:r>
      <w:r>
        <w:rPr>
          <w:rFonts w:ascii="Consolas" w:eastAsia="Consolas" w:hAnsi="Consolas" w:cs="Consolas"/>
          <w:color w:val="ABB1BE"/>
          <w:spacing w:val="1"/>
        </w:rPr>
        <w:t>isat</w:t>
      </w:r>
      <w:r>
        <w:rPr>
          <w:rFonts w:ascii="Consolas" w:eastAsia="Consolas" w:hAnsi="Consolas" w:cs="Consolas"/>
          <w:color w:val="ABB1BE"/>
          <w:spacing w:val="-2"/>
        </w:rPr>
        <w:t>a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[</w:t>
      </w:r>
      <w:proofErr w:type="gramEnd"/>
      <w:r>
        <w:rPr>
          <w:rFonts w:ascii="Consolas" w:eastAsia="Consolas" w:hAnsi="Consolas" w:cs="Consolas"/>
          <w:color w:val="ABB1BE"/>
          <w:spacing w:val="1"/>
        </w:rPr>
        <w:t>MAX_</w:t>
      </w:r>
      <w:r>
        <w:rPr>
          <w:rFonts w:ascii="Consolas" w:eastAsia="Consolas" w:hAnsi="Consolas" w:cs="Consolas"/>
          <w:color w:val="ABB1BE"/>
          <w:spacing w:val="-2"/>
        </w:rPr>
        <w:t>W</w:t>
      </w:r>
      <w:r>
        <w:rPr>
          <w:rFonts w:ascii="Consolas" w:eastAsia="Consolas" w:hAnsi="Consolas" w:cs="Consolas"/>
          <w:color w:val="ABB1BE"/>
          <w:spacing w:val="1"/>
        </w:rPr>
        <w:t>IS</w:t>
      </w:r>
      <w:r>
        <w:rPr>
          <w:rFonts w:ascii="Consolas" w:eastAsia="Consolas" w:hAnsi="Consolas" w:cs="Consolas"/>
          <w:color w:val="ABB1BE"/>
          <w:spacing w:val="-2"/>
        </w:rPr>
        <w:t>A</w:t>
      </w:r>
      <w:r>
        <w:rPr>
          <w:rFonts w:ascii="Consolas" w:eastAsia="Consolas" w:hAnsi="Consolas" w:cs="Consolas"/>
          <w:color w:val="ABB1BE"/>
          <w:spacing w:val="1"/>
        </w:rPr>
        <w:t>TA][INF</w:t>
      </w:r>
      <w:r>
        <w:rPr>
          <w:rFonts w:ascii="Consolas" w:eastAsia="Consolas" w:hAnsi="Consolas" w:cs="Consolas"/>
          <w:color w:val="ABB1BE"/>
          <w:spacing w:val="-2"/>
        </w:rPr>
        <w:t>O</w:t>
      </w:r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26"/>
        </w:rPr>
        <w:t xml:space="preserve"> 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</w:rPr>
        <w:t>{</w:t>
      </w:r>
    </w:p>
    <w:p w14:paraId="066360E3" w14:textId="77777777" w:rsidR="0099777D" w:rsidRDefault="00000000">
      <w:pPr>
        <w:spacing w:before="34"/>
        <w:ind w:left="6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{</w:t>
      </w:r>
      <w:r>
        <w:rPr>
          <w:rFonts w:ascii="Consolas" w:eastAsia="Consolas" w:hAnsi="Consolas" w:cs="Consolas"/>
          <w:color w:val="97C379"/>
          <w:spacing w:val="1"/>
        </w:rPr>
        <w:t>"P</w:t>
      </w:r>
      <w:r>
        <w:rPr>
          <w:rFonts w:ascii="Consolas" w:eastAsia="Consolas" w:hAnsi="Consolas" w:cs="Consolas"/>
          <w:color w:val="97C379"/>
          <w:spacing w:val="-2"/>
        </w:rPr>
        <w:t>u</w:t>
      </w:r>
      <w:r>
        <w:rPr>
          <w:rFonts w:ascii="Consolas" w:eastAsia="Consolas" w:hAnsi="Consolas" w:cs="Consolas"/>
          <w:color w:val="97C379"/>
          <w:spacing w:val="1"/>
        </w:rPr>
        <w:t>la</w:t>
      </w:r>
      <w:r>
        <w:rPr>
          <w:rFonts w:ascii="Consolas" w:eastAsia="Consolas" w:hAnsi="Consolas" w:cs="Consolas"/>
          <w:color w:val="97C379"/>
        </w:rPr>
        <w:t>u</w:t>
      </w:r>
      <w:r>
        <w:rPr>
          <w:rFonts w:ascii="Consolas" w:eastAsia="Consolas" w:hAnsi="Consolas" w:cs="Consolas"/>
          <w:color w:val="97C379"/>
          <w:spacing w:val="-8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-2"/>
        </w:rPr>
        <w:t>D</w:t>
      </w:r>
      <w:r>
        <w:rPr>
          <w:rFonts w:ascii="Consolas" w:eastAsia="Consolas" w:hAnsi="Consolas" w:cs="Consolas"/>
          <w:color w:val="97C379"/>
          <w:spacing w:val="1"/>
        </w:rPr>
        <w:t>erawa</w:t>
      </w:r>
      <w:r>
        <w:rPr>
          <w:rFonts w:ascii="Consolas" w:eastAsia="Consolas" w:hAnsi="Consolas" w:cs="Consolas"/>
          <w:color w:val="97C379"/>
          <w:spacing w:val="-2"/>
        </w:rPr>
        <w:t>n</w:t>
      </w:r>
      <w:proofErr w:type="spellEnd"/>
      <w:r>
        <w:rPr>
          <w:rFonts w:ascii="Consolas" w:eastAsia="Consolas" w:hAnsi="Consolas" w:cs="Consolas"/>
          <w:color w:val="97C379"/>
          <w:spacing w:val="4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0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Berau</w:t>
      </w:r>
      <w:proofErr w:type="spellEnd"/>
      <w:r>
        <w:rPr>
          <w:rFonts w:ascii="Consolas" w:eastAsia="Consolas" w:hAnsi="Consolas" w:cs="Consolas"/>
          <w:color w:val="97C379"/>
          <w:spacing w:val="1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"10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April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20</w:t>
      </w:r>
      <w:r>
        <w:rPr>
          <w:rFonts w:ascii="Consolas" w:eastAsia="Consolas" w:hAnsi="Consolas" w:cs="Consolas"/>
          <w:color w:val="97C379"/>
          <w:spacing w:val="-2"/>
        </w:rPr>
        <w:t>2</w:t>
      </w:r>
      <w:r>
        <w:rPr>
          <w:rFonts w:ascii="Consolas" w:eastAsia="Consolas" w:hAnsi="Consolas" w:cs="Consolas"/>
          <w:color w:val="97C379"/>
          <w:spacing w:val="1"/>
        </w:rPr>
        <w:t>5</w:t>
      </w:r>
      <w:r>
        <w:rPr>
          <w:rFonts w:ascii="Consolas" w:eastAsia="Consolas" w:hAnsi="Consolas" w:cs="Consolas"/>
          <w:color w:val="97C379"/>
          <w:spacing w:val="2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7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"15</w:t>
      </w:r>
      <w:r>
        <w:rPr>
          <w:rFonts w:ascii="Consolas" w:eastAsia="Consolas" w:hAnsi="Consolas" w:cs="Consolas"/>
          <w:color w:val="97C379"/>
          <w:spacing w:val="-2"/>
        </w:rPr>
        <w:t>0</w:t>
      </w:r>
      <w:r>
        <w:rPr>
          <w:rFonts w:ascii="Consolas" w:eastAsia="Consolas" w:hAnsi="Consolas" w:cs="Consolas"/>
          <w:color w:val="97C379"/>
          <w:spacing w:val="1"/>
        </w:rPr>
        <w:t>0000</w:t>
      </w:r>
      <w:r>
        <w:rPr>
          <w:rFonts w:ascii="Consolas" w:eastAsia="Consolas" w:hAnsi="Consolas" w:cs="Consolas"/>
          <w:color w:val="97C379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0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"50</w:t>
      </w:r>
      <w:r>
        <w:rPr>
          <w:rFonts w:ascii="Consolas" w:eastAsia="Consolas" w:hAnsi="Consolas" w:cs="Consolas"/>
          <w:color w:val="97C379"/>
          <w:spacing w:val="-1"/>
        </w:rPr>
        <w:t>"</w:t>
      </w:r>
      <w:r>
        <w:rPr>
          <w:rFonts w:ascii="Consolas" w:eastAsia="Consolas" w:hAnsi="Consolas" w:cs="Consolas"/>
          <w:color w:val="ABB1BE"/>
          <w:spacing w:val="1"/>
        </w:rPr>
        <w:t>},</w:t>
      </w:r>
    </w:p>
    <w:p w14:paraId="2D888FDA" w14:textId="77777777" w:rsidR="0099777D" w:rsidRDefault="00000000">
      <w:pPr>
        <w:spacing w:before="34"/>
        <w:ind w:left="643"/>
        <w:rPr>
          <w:rFonts w:ascii="Consolas" w:eastAsia="Consolas" w:hAnsi="Consolas" w:cs="Consolas"/>
        </w:rPr>
      </w:pPr>
      <w:r>
        <w:pict w14:anchorId="31BE4B45">
          <v:group id="_x0000_s2206" style="position:absolute;left:0;text-align:left;margin-left:71.5pt;margin-top:-71.3pt;width:452.5pt;height:159.2pt;z-index:-251664384;mso-position-horizontal-relative:page" coordorigin="1430,-1426" coordsize="9050,3184">
            <v:shape id="_x0000_s2230" style="position:absolute;left:1440;top:-1315;width:9030;height:2962" coordorigin="1440,-1315" coordsize="9030,2962" path="m1440,1647r9031,l10471,-1315r-9031,l1440,1647xe" fillcolor="#282c34" stroked="f">
              <v:path arrowok="t"/>
            </v:shape>
            <v:shape id="_x0000_s2229" style="position:absolute;left:1541;top:-1315;width:8829;height:269" coordorigin="1541,-1315" coordsize="8829,269" path="m10370,-1046r,-269l1541,-1315r,269l10370,-1046xe" fillcolor="#282c34" stroked="f">
              <v:path arrowok="t"/>
            </v:shape>
            <v:shape id="_x0000_s2228" style="position:absolute;left:1541;top:-1315;width:2420;height:235" coordorigin="1541,-1315" coordsize="2420,235" path="m1541,-1080r2420,l3961,-1315r-2420,l1541,-1080xe" fillcolor="#282c34" stroked="f">
              <v:path arrowok="t"/>
            </v:shape>
            <v:shape id="_x0000_s2227" style="position:absolute;left:1541;top:-1046;width:8829;height:269" coordorigin="1541,-1046" coordsize="8829,269" path="m1541,-777r8829,l10370,-1046r-8829,l1541,-777xe" fillcolor="#282c34" stroked="f">
              <v:path arrowok="t"/>
            </v:shape>
            <v:shape id="_x0000_s2226" style="position:absolute;left:1541;top:-1046;width:1538;height:235" coordorigin="1541,-1046" coordsize="1538,235" path="m1541,-811r1539,l3080,-1046r-1539,l1541,-811xe" fillcolor="#282c34" stroked="f">
              <v:path arrowok="t"/>
            </v:shape>
            <v:shape id="_x0000_s2225" style="position:absolute;left:1541;top:-777;width:8829;height:271" coordorigin="1541,-777" coordsize="8829,271" path="m1541,-506r8829,l10370,-777r-8829,l1541,-506xe" fillcolor="#282c34" stroked="f">
              <v:path arrowok="t"/>
            </v:shape>
            <v:shape id="_x0000_s2224" style="position:absolute;left:1541;top:-506;width:8829;height:269" coordorigin="1541,-506" coordsize="8829,269" path="m1541,-237r8829,l10370,-506r-8829,l1541,-237xe" fillcolor="#282c34" stroked="f">
              <v:path arrowok="t"/>
            </v:shape>
            <v:shape id="_x0000_s2223" style="position:absolute;left:1541;top:-506;width:3850;height:236" coordorigin="1541,-506" coordsize="3850,236" path="m1541,-270r3850,l5391,-506r-3850,l1541,-270xe" fillcolor="#282c34" stroked="f">
              <v:path arrowok="t"/>
            </v:shape>
            <v:shape id="_x0000_s2222" style="position:absolute;left:1541;top:-237;width:8829;height:269" coordorigin="1541,-237" coordsize="8829,269" path="m1541,32r8829,l10370,-237r-8829,l1541,32xe" fillcolor="#282c34" stroked="f">
              <v:path arrowok="t"/>
            </v:shape>
            <v:shape id="_x0000_s2221" style="position:absolute;left:1541;top:-237;width:7148;height:235" coordorigin="1541,-237" coordsize="7148,235" path="m1541,-2r7148,l8689,-237r-7148,l1541,-2xe" fillcolor="#282c34" stroked="f">
              <v:path arrowok="t"/>
            </v:shape>
            <v:shape id="_x0000_s2220" style="position:absolute;left:1541;top:32;width:8829;height:269" coordorigin="1541,32" coordsize="8829,269" path="m1541,301r8829,l10370,32r-8829,l1541,301xe" fillcolor="#282c34" stroked="f">
              <v:path arrowok="t"/>
            </v:shape>
            <v:shape id="_x0000_s2219" style="position:absolute;left:1541;top:32;width:7038;height:235" coordorigin="1541,32" coordsize="7038,235" path="m1541,267r7038,l8579,32r-7038,l1541,267xe" fillcolor="#282c34" stroked="f">
              <v:path arrowok="t"/>
            </v:shape>
            <v:shape id="_x0000_s2218" style="position:absolute;left:1541;top:301;width:8829;height:271" coordorigin="1541,301" coordsize="8829,271" path="m1541,572r8829,l10370,301r-8829,l1541,572xe" fillcolor="#282c34" stroked="f">
              <v:path arrowok="t"/>
            </v:shape>
            <v:shape id="_x0000_s2217" style="position:absolute;left:1541;top:301;width:7480;height:238" coordorigin="1541,301" coordsize="7480,238" path="m1541,538r7480,l9021,301r-7480,l1541,538xe" fillcolor="#282c34" stroked="f">
              <v:path arrowok="t"/>
            </v:shape>
            <v:shape id="_x0000_s2216" style="position:absolute;left:1541;top:572;width:8829;height:269" coordorigin="1541,572" coordsize="8829,269" path="m1541,841r8829,l10370,572r-8829,l1541,841xe" fillcolor="#282c34" stroked="f">
              <v:path arrowok="t"/>
            </v:shape>
            <v:shape id="_x0000_s2215" style="position:absolute;left:1541;top:572;width:7480;height:235" coordorigin="1541,572" coordsize="7480,235" path="m1541,807r7480,l9021,572r-7480,l1541,807xe" fillcolor="#282c34" stroked="f">
              <v:path arrowok="t"/>
            </v:shape>
            <v:shape id="_x0000_s2214" style="position:absolute;left:1541;top:841;width:8829;height:269" coordorigin="1541,841" coordsize="8829,269" path="m1541,1110r8829,l10370,841r-8829,l1541,1110xe" fillcolor="#282c34" stroked="f">
              <v:path arrowok="t"/>
            </v:shape>
            <v:shape id="_x0000_s2213" style="position:absolute;left:1541;top:841;width:8469;height:235" coordorigin="1541,841" coordsize="8469,235" path="m1541,1076r8469,l10010,841r-8469,l1541,1076xe" fillcolor="#282c34" stroked="f">
              <v:path arrowok="t"/>
            </v:shape>
            <v:shape id="_x0000_s2212" style="position:absolute;left:1541;top:1110;width:8829;height:269" coordorigin="1541,1110" coordsize="8829,269" path="m1541,1378r8829,l10370,1110r-8829,l1541,1378xe" fillcolor="#282c34" stroked="f">
              <v:path arrowok="t"/>
            </v:shape>
            <v:shape id="_x0000_s2211" style="position:absolute;left:1541;top:1110;width:221;height:235" coordorigin="1541,1110" coordsize="221,235" path="m1541,1345r221,l1762,1110r-221,l1541,1345xe" fillcolor="#282c34" stroked="f">
              <v:path arrowok="t"/>
            </v:shape>
            <v:shape id="_x0000_s2210" style="position:absolute;left:1541;top:1378;width:8829;height:269" coordorigin="1541,1378" coordsize="8829,269" path="m1541,1647r8829,l10370,1378r-8829,l1541,1647xe" fillcolor="#282c34" stroked="f">
              <v:path arrowok="t"/>
            </v:shape>
            <v:shape id="_x0000_s2209" style="position:absolute;left:1541;top:1378;width:2198;height:235" coordorigin="1541,1378" coordsize="2198,235" path="m1541,1614r2199,l3740,1378r-2199,l1541,1614xe" fillcolor="#282c34" stroked="f">
              <v:path arrowok="t"/>
            </v:shape>
            <v:shape id="_x0000_s2208" style="position:absolute;left:1440;top:-1416;width:9030;height:101" coordorigin="1440,-1416" coordsize="9030,101" path="m1440,-1315r9031,l10471,-1416r-9031,l1440,-1315xe" fillcolor="#282c34" stroked="f">
              <v:path arrowok="t"/>
            </v:shape>
            <v:shape id="_x0000_s2207" style="position:absolute;left:1440;top:1647;width:9030;height:101" coordorigin="1440,1647" coordsize="9030,101" path="m1440,1748r9031,l10471,1647r-9031,l1440,1748xe" fillcolor="#282c34" stroked="f">
              <v:path arrowok="t"/>
            </v:shape>
            <w10:wrap anchorx="page"/>
          </v:group>
        </w:pict>
      </w:r>
      <w:r>
        <w:rPr>
          <w:rFonts w:ascii="Consolas" w:eastAsia="Consolas" w:hAnsi="Consolas" w:cs="Consolas"/>
          <w:color w:val="ABB1BE"/>
          <w:spacing w:val="1"/>
        </w:rPr>
        <w:t>{</w:t>
      </w:r>
      <w:r>
        <w:rPr>
          <w:rFonts w:ascii="Consolas" w:eastAsia="Consolas" w:hAnsi="Consolas" w:cs="Consolas"/>
          <w:color w:val="97C379"/>
          <w:spacing w:val="1"/>
        </w:rPr>
        <w:t>"B</w:t>
      </w:r>
      <w:r>
        <w:rPr>
          <w:rFonts w:ascii="Consolas" w:eastAsia="Consolas" w:hAnsi="Consolas" w:cs="Consolas"/>
          <w:color w:val="97C379"/>
          <w:spacing w:val="-2"/>
        </w:rPr>
        <w:t>u</w:t>
      </w:r>
      <w:r>
        <w:rPr>
          <w:rFonts w:ascii="Consolas" w:eastAsia="Consolas" w:hAnsi="Consolas" w:cs="Consolas"/>
          <w:color w:val="97C379"/>
          <w:spacing w:val="1"/>
        </w:rPr>
        <w:t>ki</w:t>
      </w:r>
      <w:r>
        <w:rPr>
          <w:rFonts w:ascii="Consolas" w:eastAsia="Consolas" w:hAnsi="Consolas" w:cs="Consolas"/>
          <w:color w:val="97C379"/>
        </w:rPr>
        <w:t>t</w:t>
      </w:r>
      <w:r>
        <w:rPr>
          <w:rFonts w:ascii="Consolas" w:eastAsia="Consolas" w:hAnsi="Consolas" w:cs="Consolas"/>
          <w:color w:val="97C379"/>
          <w:spacing w:val="-8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-2"/>
        </w:rPr>
        <w:t>B</w:t>
      </w:r>
      <w:r>
        <w:rPr>
          <w:rFonts w:ascii="Consolas" w:eastAsia="Consolas" w:hAnsi="Consolas" w:cs="Consolas"/>
          <w:color w:val="97C379"/>
          <w:spacing w:val="1"/>
        </w:rPr>
        <w:t>angki</w:t>
      </w:r>
      <w:r>
        <w:rPr>
          <w:rFonts w:ascii="Consolas" w:eastAsia="Consolas" w:hAnsi="Consolas" w:cs="Consolas"/>
          <w:color w:val="97C379"/>
          <w:spacing w:val="-2"/>
        </w:rPr>
        <w:t>r</w:t>
      </w:r>
      <w:r>
        <w:rPr>
          <w:rFonts w:ascii="Consolas" w:eastAsia="Consolas" w:hAnsi="Consolas" w:cs="Consolas"/>
          <w:color w:val="97C379"/>
          <w:spacing w:val="1"/>
        </w:rPr>
        <w:t>ai</w:t>
      </w:r>
      <w:proofErr w:type="spellEnd"/>
      <w:r>
        <w:rPr>
          <w:rFonts w:ascii="Consolas" w:eastAsia="Consolas" w:hAnsi="Consolas" w:cs="Consolas"/>
          <w:color w:val="97C379"/>
          <w:spacing w:val="2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1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Kuka</w:t>
      </w:r>
      <w:r>
        <w:rPr>
          <w:rFonts w:ascii="Consolas" w:eastAsia="Consolas" w:hAnsi="Consolas" w:cs="Consolas"/>
          <w:color w:val="97C379"/>
          <w:spacing w:val="-2"/>
        </w:rPr>
        <w:t>r</w:t>
      </w:r>
      <w:proofErr w:type="spellEnd"/>
      <w:r>
        <w:rPr>
          <w:rFonts w:ascii="Consolas" w:eastAsia="Consolas" w:hAnsi="Consolas" w:cs="Consolas"/>
          <w:color w:val="97C379"/>
          <w:spacing w:val="2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8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</w:t>
      </w:r>
      <w:r>
        <w:rPr>
          <w:rFonts w:ascii="Consolas" w:eastAsia="Consolas" w:hAnsi="Consolas" w:cs="Consolas"/>
          <w:color w:val="97C379"/>
          <w:spacing w:val="-2"/>
        </w:rPr>
        <w:t>2</w:t>
      </w:r>
      <w:r>
        <w:rPr>
          <w:rFonts w:ascii="Consolas" w:eastAsia="Consolas" w:hAnsi="Consolas" w:cs="Consolas"/>
          <w:color w:val="97C379"/>
          <w:spacing w:val="1"/>
        </w:rPr>
        <w:t>0-Mei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20</w:t>
      </w:r>
      <w:r>
        <w:rPr>
          <w:rFonts w:ascii="Consolas" w:eastAsia="Consolas" w:hAnsi="Consolas" w:cs="Consolas"/>
          <w:color w:val="97C379"/>
          <w:spacing w:val="-2"/>
        </w:rPr>
        <w:t>2</w:t>
      </w:r>
      <w:r>
        <w:rPr>
          <w:rFonts w:ascii="Consolas" w:eastAsia="Consolas" w:hAnsi="Consolas" w:cs="Consolas"/>
          <w:color w:val="97C379"/>
          <w:spacing w:val="1"/>
        </w:rPr>
        <w:t>5</w:t>
      </w:r>
      <w:r>
        <w:rPr>
          <w:rFonts w:ascii="Consolas" w:eastAsia="Consolas" w:hAnsi="Consolas" w:cs="Consolas"/>
          <w:color w:val="97C379"/>
          <w:spacing w:val="2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"75</w:t>
      </w:r>
      <w:r>
        <w:rPr>
          <w:rFonts w:ascii="Consolas" w:eastAsia="Consolas" w:hAnsi="Consolas" w:cs="Consolas"/>
          <w:color w:val="97C379"/>
          <w:spacing w:val="-2"/>
        </w:rPr>
        <w:t>0</w:t>
      </w:r>
      <w:r>
        <w:rPr>
          <w:rFonts w:ascii="Consolas" w:eastAsia="Consolas" w:hAnsi="Consolas" w:cs="Consolas"/>
          <w:color w:val="97C379"/>
          <w:spacing w:val="1"/>
        </w:rPr>
        <w:t>000</w:t>
      </w:r>
      <w:r>
        <w:rPr>
          <w:rFonts w:ascii="Consolas" w:eastAsia="Consolas" w:hAnsi="Consolas" w:cs="Consolas"/>
          <w:color w:val="97C379"/>
          <w:spacing w:val="2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0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"30"</w:t>
      </w:r>
      <w:r>
        <w:rPr>
          <w:rFonts w:ascii="Consolas" w:eastAsia="Consolas" w:hAnsi="Consolas" w:cs="Consolas"/>
          <w:color w:val="ABB1BE"/>
          <w:spacing w:val="-2"/>
        </w:rPr>
        <w:t>},</w:t>
      </w:r>
    </w:p>
    <w:p w14:paraId="6B035830" w14:textId="77777777" w:rsidR="0099777D" w:rsidRDefault="00000000">
      <w:pPr>
        <w:spacing w:before="34"/>
        <w:ind w:left="6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{</w:t>
      </w:r>
      <w:r>
        <w:rPr>
          <w:rFonts w:ascii="Consolas" w:eastAsia="Consolas" w:hAnsi="Consolas" w:cs="Consolas"/>
          <w:color w:val="97C379"/>
          <w:spacing w:val="1"/>
        </w:rPr>
        <w:t>"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K</w:t>
      </w:r>
      <w:r>
        <w:rPr>
          <w:rFonts w:ascii="Consolas" w:eastAsia="Consolas" w:hAnsi="Consolas" w:cs="Consolas"/>
          <w:color w:val="97C379"/>
          <w:spacing w:val="-2"/>
        </w:rPr>
        <w:t>e</w:t>
      </w:r>
      <w:r>
        <w:rPr>
          <w:rFonts w:ascii="Consolas" w:eastAsia="Consolas" w:hAnsi="Consolas" w:cs="Consolas"/>
          <w:color w:val="97C379"/>
          <w:spacing w:val="1"/>
        </w:rPr>
        <w:t>pula</w:t>
      </w:r>
      <w:r>
        <w:rPr>
          <w:rFonts w:ascii="Consolas" w:eastAsia="Consolas" w:hAnsi="Consolas" w:cs="Consolas"/>
          <w:color w:val="97C379"/>
          <w:spacing w:val="-2"/>
        </w:rPr>
        <w:t>u</w:t>
      </w:r>
      <w:r>
        <w:rPr>
          <w:rFonts w:ascii="Consolas" w:eastAsia="Consolas" w:hAnsi="Consolas" w:cs="Consolas"/>
          <w:color w:val="97C379"/>
          <w:spacing w:val="1"/>
        </w:rPr>
        <w:t>a</w:t>
      </w:r>
      <w:r>
        <w:rPr>
          <w:rFonts w:ascii="Consolas" w:eastAsia="Consolas" w:hAnsi="Consolas" w:cs="Consolas"/>
          <w:color w:val="97C379"/>
        </w:rPr>
        <w:t>n</w:t>
      </w:r>
      <w:proofErr w:type="spellEnd"/>
      <w:r>
        <w:rPr>
          <w:rFonts w:ascii="Consolas" w:eastAsia="Consolas" w:hAnsi="Consolas" w:cs="Consolas"/>
          <w:color w:val="97C379"/>
          <w:spacing w:val="-12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Ma</w:t>
      </w:r>
      <w:r>
        <w:rPr>
          <w:rFonts w:ascii="Consolas" w:eastAsia="Consolas" w:hAnsi="Consolas" w:cs="Consolas"/>
          <w:color w:val="97C379"/>
          <w:spacing w:val="-2"/>
        </w:rPr>
        <w:t>r</w:t>
      </w:r>
      <w:r>
        <w:rPr>
          <w:rFonts w:ascii="Consolas" w:eastAsia="Consolas" w:hAnsi="Consolas" w:cs="Consolas"/>
          <w:color w:val="97C379"/>
          <w:spacing w:val="1"/>
        </w:rPr>
        <w:t>at</w:t>
      </w:r>
      <w:r>
        <w:rPr>
          <w:rFonts w:ascii="Consolas" w:eastAsia="Consolas" w:hAnsi="Consolas" w:cs="Consolas"/>
          <w:color w:val="97C379"/>
          <w:spacing w:val="-2"/>
        </w:rPr>
        <w:t>u</w:t>
      </w:r>
      <w:r>
        <w:rPr>
          <w:rFonts w:ascii="Consolas" w:eastAsia="Consolas" w:hAnsi="Consolas" w:cs="Consolas"/>
          <w:color w:val="97C379"/>
          <w:spacing w:val="1"/>
        </w:rPr>
        <w:t>a</w:t>
      </w:r>
      <w:proofErr w:type="spellEnd"/>
      <w:r>
        <w:rPr>
          <w:rFonts w:ascii="Consolas" w:eastAsia="Consolas" w:hAnsi="Consolas" w:cs="Consolas"/>
          <w:color w:val="97C379"/>
          <w:spacing w:val="5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Be</w:t>
      </w:r>
      <w:r>
        <w:rPr>
          <w:rFonts w:ascii="Consolas" w:eastAsia="Consolas" w:hAnsi="Consolas" w:cs="Consolas"/>
          <w:color w:val="97C379"/>
          <w:spacing w:val="-2"/>
        </w:rPr>
        <w:t>r</w:t>
      </w:r>
      <w:r>
        <w:rPr>
          <w:rFonts w:ascii="Consolas" w:eastAsia="Consolas" w:hAnsi="Consolas" w:cs="Consolas"/>
          <w:color w:val="97C379"/>
          <w:spacing w:val="1"/>
        </w:rPr>
        <w:t>au</w:t>
      </w:r>
      <w:proofErr w:type="spellEnd"/>
      <w:r>
        <w:rPr>
          <w:rFonts w:ascii="Consolas" w:eastAsia="Consolas" w:hAnsi="Consolas" w:cs="Consolas"/>
          <w:color w:val="97C379"/>
          <w:spacing w:val="2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"15-J</w:t>
      </w:r>
      <w:r>
        <w:rPr>
          <w:rFonts w:ascii="Consolas" w:eastAsia="Consolas" w:hAnsi="Consolas" w:cs="Consolas"/>
          <w:color w:val="97C379"/>
          <w:spacing w:val="-2"/>
        </w:rPr>
        <w:t>u</w:t>
      </w:r>
      <w:r>
        <w:rPr>
          <w:rFonts w:ascii="Consolas" w:eastAsia="Consolas" w:hAnsi="Consolas" w:cs="Consolas"/>
          <w:color w:val="97C379"/>
          <w:spacing w:val="1"/>
        </w:rPr>
        <w:t>ni</w:t>
      </w:r>
      <w:r>
        <w:rPr>
          <w:rFonts w:ascii="Consolas" w:eastAsia="Consolas" w:hAnsi="Consolas" w:cs="Consolas"/>
          <w:color w:val="97C379"/>
          <w:spacing w:val="-1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2025"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5"/>
        </w:rPr>
        <w:t xml:space="preserve"> </w:t>
      </w:r>
      <w:r>
        <w:rPr>
          <w:rFonts w:ascii="Consolas" w:eastAsia="Consolas" w:hAnsi="Consolas" w:cs="Consolas"/>
          <w:color w:val="97C379"/>
          <w:spacing w:val="-2"/>
        </w:rPr>
        <w:t>"</w:t>
      </w:r>
      <w:r>
        <w:rPr>
          <w:rFonts w:ascii="Consolas" w:eastAsia="Consolas" w:hAnsi="Consolas" w:cs="Consolas"/>
          <w:color w:val="97C379"/>
          <w:spacing w:val="1"/>
        </w:rPr>
        <w:t>2000</w:t>
      </w:r>
      <w:r>
        <w:rPr>
          <w:rFonts w:ascii="Consolas" w:eastAsia="Consolas" w:hAnsi="Consolas" w:cs="Consolas"/>
          <w:color w:val="97C379"/>
          <w:spacing w:val="-2"/>
        </w:rPr>
        <w:t>0</w:t>
      </w:r>
      <w:r>
        <w:rPr>
          <w:rFonts w:ascii="Consolas" w:eastAsia="Consolas" w:hAnsi="Consolas" w:cs="Consolas"/>
          <w:color w:val="97C379"/>
          <w:spacing w:val="1"/>
        </w:rPr>
        <w:t>00</w:t>
      </w:r>
      <w:r>
        <w:rPr>
          <w:rFonts w:ascii="Consolas" w:eastAsia="Consolas" w:hAnsi="Consolas" w:cs="Consolas"/>
          <w:color w:val="97C379"/>
          <w:spacing w:val="2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0"/>
        </w:rPr>
        <w:t xml:space="preserve"> </w:t>
      </w:r>
      <w:r>
        <w:rPr>
          <w:rFonts w:ascii="Consolas" w:eastAsia="Consolas" w:hAnsi="Consolas" w:cs="Consolas"/>
          <w:color w:val="97C379"/>
          <w:spacing w:val="-2"/>
        </w:rPr>
        <w:t>"</w:t>
      </w:r>
      <w:r>
        <w:rPr>
          <w:rFonts w:ascii="Consolas" w:eastAsia="Consolas" w:hAnsi="Consolas" w:cs="Consolas"/>
          <w:color w:val="97C379"/>
          <w:spacing w:val="1"/>
        </w:rPr>
        <w:t>25</w:t>
      </w:r>
      <w:r>
        <w:rPr>
          <w:rFonts w:ascii="Consolas" w:eastAsia="Consolas" w:hAnsi="Consolas" w:cs="Consolas"/>
          <w:color w:val="97C379"/>
          <w:spacing w:val="-1"/>
        </w:rPr>
        <w:t>"</w:t>
      </w:r>
      <w:r>
        <w:rPr>
          <w:rFonts w:ascii="Consolas" w:eastAsia="Consolas" w:hAnsi="Consolas" w:cs="Consolas"/>
          <w:color w:val="ABB1BE"/>
          <w:spacing w:val="1"/>
        </w:rPr>
        <w:t>},</w:t>
      </w:r>
    </w:p>
    <w:p w14:paraId="7A5B19E7" w14:textId="77777777" w:rsidR="0099777D" w:rsidRDefault="00000000">
      <w:pPr>
        <w:spacing w:before="37"/>
        <w:ind w:left="6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{</w:t>
      </w:r>
      <w:r>
        <w:rPr>
          <w:rFonts w:ascii="Consolas" w:eastAsia="Consolas" w:hAnsi="Consolas" w:cs="Consolas"/>
          <w:color w:val="97C379"/>
          <w:spacing w:val="1"/>
        </w:rPr>
        <w:t>"P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  <w:spacing w:val="1"/>
        </w:rPr>
        <w:t>nta</w:t>
      </w:r>
      <w:r>
        <w:rPr>
          <w:rFonts w:ascii="Consolas" w:eastAsia="Consolas" w:hAnsi="Consolas" w:cs="Consolas"/>
          <w:color w:val="97C379"/>
        </w:rPr>
        <w:t>i</w:t>
      </w:r>
      <w:r>
        <w:rPr>
          <w:rFonts w:ascii="Consolas" w:eastAsia="Consolas" w:hAnsi="Consolas" w:cs="Consolas"/>
          <w:color w:val="97C379"/>
          <w:spacing w:val="-10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Melaw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  <w:spacing w:val="1"/>
        </w:rPr>
        <w:t>i</w:t>
      </w:r>
      <w:proofErr w:type="spellEnd"/>
      <w:r>
        <w:rPr>
          <w:rFonts w:ascii="Consolas" w:eastAsia="Consolas" w:hAnsi="Consolas" w:cs="Consolas"/>
          <w:color w:val="97C379"/>
          <w:spacing w:val="4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0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"Balik</w:t>
      </w:r>
      <w:r>
        <w:rPr>
          <w:rFonts w:ascii="Consolas" w:eastAsia="Consolas" w:hAnsi="Consolas" w:cs="Consolas"/>
          <w:color w:val="97C379"/>
          <w:spacing w:val="-2"/>
        </w:rPr>
        <w:t>p</w:t>
      </w:r>
      <w:r>
        <w:rPr>
          <w:rFonts w:ascii="Consolas" w:eastAsia="Consolas" w:hAnsi="Consolas" w:cs="Consolas"/>
          <w:color w:val="97C379"/>
          <w:spacing w:val="1"/>
        </w:rPr>
        <w:t>apan"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3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"5-</w:t>
      </w:r>
      <w:r>
        <w:rPr>
          <w:rFonts w:ascii="Consolas" w:eastAsia="Consolas" w:hAnsi="Consolas" w:cs="Consolas"/>
          <w:color w:val="97C379"/>
          <w:spacing w:val="-2"/>
        </w:rPr>
        <w:t>J</w:t>
      </w:r>
      <w:r>
        <w:rPr>
          <w:rFonts w:ascii="Consolas" w:eastAsia="Consolas" w:hAnsi="Consolas" w:cs="Consolas"/>
          <w:color w:val="97C379"/>
          <w:spacing w:val="1"/>
        </w:rPr>
        <w:t>ul</w:t>
      </w:r>
      <w:r>
        <w:rPr>
          <w:rFonts w:ascii="Consolas" w:eastAsia="Consolas" w:hAnsi="Consolas" w:cs="Consolas"/>
          <w:color w:val="97C379"/>
          <w:spacing w:val="-1"/>
        </w:rPr>
        <w:t>i</w:t>
      </w:r>
      <w:r>
        <w:rPr>
          <w:rFonts w:ascii="Consolas" w:eastAsia="Consolas" w:hAnsi="Consolas" w:cs="Consolas"/>
          <w:color w:val="97C379"/>
          <w:spacing w:val="1"/>
        </w:rPr>
        <w:t>-2025"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5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"500</w:t>
      </w:r>
      <w:r>
        <w:rPr>
          <w:rFonts w:ascii="Consolas" w:eastAsia="Consolas" w:hAnsi="Consolas" w:cs="Consolas"/>
          <w:color w:val="97C379"/>
          <w:spacing w:val="-2"/>
        </w:rPr>
        <w:t>0</w:t>
      </w:r>
      <w:r>
        <w:rPr>
          <w:rFonts w:ascii="Consolas" w:eastAsia="Consolas" w:hAnsi="Consolas" w:cs="Consolas"/>
          <w:color w:val="97C379"/>
          <w:spacing w:val="1"/>
        </w:rPr>
        <w:t>00</w:t>
      </w:r>
      <w:r>
        <w:rPr>
          <w:rFonts w:ascii="Consolas" w:eastAsia="Consolas" w:hAnsi="Consolas" w:cs="Consolas"/>
          <w:color w:val="97C379"/>
          <w:spacing w:val="2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97C379"/>
          <w:spacing w:val="-2"/>
        </w:rPr>
        <w:t>"</w:t>
      </w:r>
      <w:r>
        <w:rPr>
          <w:rFonts w:ascii="Consolas" w:eastAsia="Consolas" w:hAnsi="Consolas" w:cs="Consolas"/>
          <w:color w:val="97C379"/>
          <w:spacing w:val="1"/>
        </w:rPr>
        <w:t>40</w:t>
      </w:r>
      <w:r>
        <w:rPr>
          <w:rFonts w:ascii="Consolas" w:eastAsia="Consolas" w:hAnsi="Consolas" w:cs="Consolas"/>
          <w:color w:val="97C379"/>
          <w:spacing w:val="-1"/>
        </w:rPr>
        <w:t>"</w:t>
      </w:r>
      <w:r>
        <w:rPr>
          <w:rFonts w:ascii="Consolas" w:eastAsia="Consolas" w:hAnsi="Consolas" w:cs="Consolas"/>
          <w:color w:val="ABB1BE"/>
          <w:spacing w:val="1"/>
        </w:rPr>
        <w:t>},</w:t>
      </w:r>
    </w:p>
    <w:p w14:paraId="13FDA57D" w14:textId="77777777" w:rsidR="0099777D" w:rsidRDefault="00000000">
      <w:pPr>
        <w:spacing w:before="34" w:line="220" w:lineRule="exact"/>
        <w:ind w:left="6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{</w:t>
      </w:r>
      <w:r>
        <w:rPr>
          <w:rFonts w:ascii="Consolas" w:eastAsia="Consolas" w:hAnsi="Consolas" w:cs="Consolas"/>
          <w:color w:val="97C379"/>
          <w:spacing w:val="1"/>
        </w:rPr>
        <w:t>"D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  <w:spacing w:val="1"/>
        </w:rPr>
        <w:t>na</w:t>
      </w:r>
      <w:r>
        <w:rPr>
          <w:rFonts w:ascii="Consolas" w:eastAsia="Consolas" w:hAnsi="Consolas" w:cs="Consolas"/>
          <w:color w:val="97C379"/>
        </w:rPr>
        <w:t>u</w:t>
      </w:r>
      <w:r>
        <w:rPr>
          <w:rFonts w:ascii="Consolas" w:eastAsia="Consolas" w:hAnsi="Consolas" w:cs="Consolas"/>
          <w:color w:val="97C379"/>
          <w:spacing w:val="-8"/>
        </w:rPr>
        <w:t xml:space="preserve"> </w:t>
      </w:r>
      <w:r>
        <w:rPr>
          <w:rFonts w:ascii="Consolas" w:eastAsia="Consolas" w:hAnsi="Consolas" w:cs="Consolas"/>
          <w:color w:val="97C379"/>
          <w:spacing w:val="-2"/>
        </w:rPr>
        <w:t>L</w:t>
      </w:r>
      <w:r>
        <w:rPr>
          <w:rFonts w:ascii="Consolas" w:eastAsia="Consolas" w:hAnsi="Consolas" w:cs="Consolas"/>
          <w:color w:val="97C379"/>
          <w:spacing w:val="1"/>
        </w:rPr>
        <w:t>abua</w:t>
      </w:r>
      <w:r>
        <w:rPr>
          <w:rFonts w:ascii="Consolas" w:eastAsia="Consolas" w:hAnsi="Consolas" w:cs="Consolas"/>
          <w:color w:val="97C379"/>
        </w:rPr>
        <w:t>n</w:t>
      </w:r>
      <w:r>
        <w:rPr>
          <w:rFonts w:ascii="Consolas" w:eastAsia="Consolas" w:hAnsi="Consolas" w:cs="Consolas"/>
          <w:color w:val="97C379"/>
          <w:spacing w:val="-8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Ce</w:t>
      </w:r>
      <w:r>
        <w:rPr>
          <w:rFonts w:ascii="Consolas" w:eastAsia="Consolas" w:hAnsi="Consolas" w:cs="Consolas"/>
          <w:color w:val="97C379"/>
          <w:spacing w:val="-2"/>
        </w:rPr>
        <w:t>r</w:t>
      </w:r>
      <w:r>
        <w:rPr>
          <w:rFonts w:ascii="Consolas" w:eastAsia="Consolas" w:hAnsi="Consolas" w:cs="Consolas"/>
          <w:color w:val="97C379"/>
          <w:spacing w:val="1"/>
        </w:rPr>
        <w:t>min</w:t>
      </w:r>
      <w:proofErr w:type="spellEnd"/>
      <w:r>
        <w:rPr>
          <w:rFonts w:ascii="Consolas" w:eastAsia="Consolas" w:hAnsi="Consolas" w:cs="Consolas"/>
          <w:color w:val="97C379"/>
          <w:spacing w:val="5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8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</w:t>
      </w:r>
      <w:proofErr w:type="spellStart"/>
      <w:r>
        <w:rPr>
          <w:rFonts w:ascii="Consolas" w:eastAsia="Consolas" w:hAnsi="Consolas" w:cs="Consolas"/>
          <w:color w:val="97C379"/>
          <w:spacing w:val="-2"/>
        </w:rPr>
        <w:t>B</w:t>
      </w:r>
      <w:r>
        <w:rPr>
          <w:rFonts w:ascii="Consolas" w:eastAsia="Consolas" w:hAnsi="Consolas" w:cs="Consolas"/>
          <w:color w:val="97C379"/>
          <w:spacing w:val="1"/>
        </w:rPr>
        <w:t>idu</w:t>
      </w:r>
      <w:r>
        <w:rPr>
          <w:rFonts w:ascii="Consolas" w:eastAsia="Consolas" w:hAnsi="Consolas" w:cs="Consolas"/>
          <w:color w:val="97C379"/>
          <w:spacing w:val="2"/>
        </w:rPr>
        <w:t>k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biduk</w:t>
      </w:r>
      <w:proofErr w:type="spellEnd"/>
      <w:r>
        <w:rPr>
          <w:rFonts w:ascii="Consolas" w:eastAsia="Consolas" w:hAnsi="Consolas" w:cs="Consolas"/>
          <w:color w:val="97C379"/>
          <w:spacing w:val="-1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97C379"/>
          <w:spacing w:val="-2"/>
        </w:rPr>
        <w:t>"</w:t>
      </w:r>
      <w:r>
        <w:rPr>
          <w:rFonts w:ascii="Consolas" w:eastAsia="Consolas" w:hAnsi="Consolas" w:cs="Consolas"/>
          <w:color w:val="97C379"/>
          <w:spacing w:val="1"/>
        </w:rPr>
        <w:t>1-Agust</w:t>
      </w:r>
      <w:r>
        <w:rPr>
          <w:rFonts w:ascii="Consolas" w:eastAsia="Consolas" w:hAnsi="Consolas" w:cs="Consolas"/>
          <w:color w:val="97C379"/>
          <w:spacing w:val="-2"/>
        </w:rPr>
        <w:t>u</w:t>
      </w:r>
      <w:r>
        <w:rPr>
          <w:rFonts w:ascii="Consolas" w:eastAsia="Consolas" w:hAnsi="Consolas" w:cs="Consolas"/>
          <w:color w:val="97C379"/>
          <w:spacing w:val="2"/>
        </w:rPr>
        <w:t>s</w:t>
      </w:r>
      <w:r>
        <w:rPr>
          <w:rFonts w:ascii="Consolas" w:eastAsia="Consolas" w:hAnsi="Consolas" w:cs="Consolas"/>
          <w:color w:val="97C379"/>
          <w:spacing w:val="1"/>
        </w:rPr>
        <w:t>-20</w:t>
      </w:r>
      <w:r>
        <w:rPr>
          <w:rFonts w:ascii="Consolas" w:eastAsia="Consolas" w:hAnsi="Consolas" w:cs="Consolas"/>
          <w:color w:val="97C379"/>
          <w:spacing w:val="-2"/>
        </w:rPr>
        <w:t>2</w:t>
      </w:r>
      <w:r>
        <w:rPr>
          <w:rFonts w:ascii="Consolas" w:eastAsia="Consolas" w:hAnsi="Consolas" w:cs="Consolas"/>
          <w:color w:val="97C379"/>
          <w:spacing w:val="1"/>
        </w:rPr>
        <w:t>5</w:t>
      </w:r>
      <w:r>
        <w:rPr>
          <w:rFonts w:ascii="Consolas" w:eastAsia="Consolas" w:hAnsi="Consolas" w:cs="Consolas"/>
          <w:color w:val="97C379"/>
          <w:spacing w:val="2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8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</w:t>
      </w:r>
      <w:r>
        <w:rPr>
          <w:rFonts w:ascii="Consolas" w:eastAsia="Consolas" w:hAnsi="Consolas" w:cs="Consolas"/>
          <w:color w:val="97C379"/>
          <w:spacing w:val="-2"/>
        </w:rPr>
        <w:t>1</w:t>
      </w:r>
      <w:r>
        <w:rPr>
          <w:rFonts w:ascii="Consolas" w:eastAsia="Consolas" w:hAnsi="Consolas" w:cs="Consolas"/>
          <w:color w:val="97C379"/>
          <w:spacing w:val="1"/>
        </w:rPr>
        <w:t>00</w:t>
      </w:r>
      <w:r>
        <w:rPr>
          <w:rFonts w:ascii="Consolas" w:eastAsia="Consolas" w:hAnsi="Consolas" w:cs="Consolas"/>
          <w:color w:val="97C379"/>
          <w:spacing w:val="-2"/>
        </w:rPr>
        <w:t>0</w:t>
      </w:r>
      <w:r>
        <w:rPr>
          <w:rFonts w:ascii="Consolas" w:eastAsia="Consolas" w:hAnsi="Consolas" w:cs="Consolas"/>
          <w:color w:val="97C379"/>
          <w:spacing w:val="1"/>
        </w:rPr>
        <w:t>000</w:t>
      </w:r>
      <w:r>
        <w:rPr>
          <w:rFonts w:ascii="Consolas" w:eastAsia="Consolas" w:hAnsi="Consolas" w:cs="Consolas"/>
          <w:color w:val="97C379"/>
          <w:spacing w:val="3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0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</w:t>
      </w:r>
      <w:r>
        <w:rPr>
          <w:rFonts w:ascii="Consolas" w:eastAsia="Consolas" w:hAnsi="Consolas" w:cs="Consolas"/>
          <w:color w:val="97C379"/>
          <w:spacing w:val="-2"/>
        </w:rPr>
        <w:t>2</w:t>
      </w:r>
      <w:r>
        <w:rPr>
          <w:rFonts w:ascii="Consolas" w:eastAsia="Consolas" w:hAnsi="Consolas" w:cs="Consolas"/>
          <w:color w:val="97C379"/>
          <w:spacing w:val="1"/>
        </w:rPr>
        <w:t>0"</w:t>
      </w:r>
      <w:r>
        <w:rPr>
          <w:rFonts w:ascii="Consolas" w:eastAsia="Consolas" w:hAnsi="Consolas" w:cs="Consolas"/>
          <w:color w:val="ABB1BE"/>
        </w:rPr>
        <w:t>}</w:t>
      </w:r>
    </w:p>
    <w:p w14:paraId="04C2558D" w14:textId="77777777" w:rsidR="0099777D" w:rsidRDefault="00000000">
      <w:pPr>
        <w:spacing w:before="35"/>
        <w:ind w:left="2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};</w:t>
      </w:r>
    </w:p>
    <w:p w14:paraId="2E58AAFC" w14:textId="77777777" w:rsidR="0099777D" w:rsidRDefault="00000000">
      <w:pPr>
        <w:spacing w:before="34" w:line="220" w:lineRule="exact"/>
        <w:ind w:left="2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in</w:t>
      </w:r>
      <w:r>
        <w:rPr>
          <w:rFonts w:ascii="Consolas" w:eastAsia="Consolas" w:hAnsi="Consolas" w:cs="Consolas"/>
          <w:color w:val="C578DD"/>
        </w:rPr>
        <w:t>t</w:t>
      </w:r>
      <w:r>
        <w:rPr>
          <w:rFonts w:ascii="Consolas" w:eastAsia="Consolas" w:hAnsi="Consolas" w:cs="Consolas"/>
          <w:color w:val="C578DD"/>
          <w:spacing w:val="-1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wis</w:t>
      </w:r>
      <w:r>
        <w:rPr>
          <w:rFonts w:ascii="Consolas" w:eastAsia="Consolas" w:hAnsi="Consolas" w:cs="Consolas"/>
          <w:color w:val="ABB1BE"/>
          <w:spacing w:val="-2"/>
        </w:rPr>
        <w:t>a</w:t>
      </w:r>
      <w:r>
        <w:rPr>
          <w:rFonts w:ascii="Consolas" w:eastAsia="Consolas" w:hAnsi="Consolas" w:cs="Consolas"/>
          <w:color w:val="ABB1BE"/>
          <w:spacing w:val="1"/>
        </w:rPr>
        <w:t>taCo</w:t>
      </w:r>
      <w:r>
        <w:rPr>
          <w:rFonts w:ascii="Consolas" w:eastAsia="Consolas" w:hAnsi="Consolas" w:cs="Consolas"/>
          <w:color w:val="ABB1BE"/>
          <w:spacing w:val="-2"/>
        </w:rPr>
        <w:t>u</w:t>
      </w:r>
      <w:r>
        <w:rPr>
          <w:rFonts w:ascii="Consolas" w:eastAsia="Consolas" w:hAnsi="Consolas" w:cs="Consolas"/>
          <w:color w:val="ABB1BE"/>
          <w:spacing w:val="1"/>
        </w:rPr>
        <w:t>n</w:t>
      </w:r>
      <w:r>
        <w:rPr>
          <w:rFonts w:ascii="Consolas" w:eastAsia="Consolas" w:hAnsi="Consolas" w:cs="Consolas"/>
          <w:color w:val="ABB1BE"/>
        </w:rPr>
        <w:t>t</w:t>
      </w:r>
      <w:proofErr w:type="spellEnd"/>
      <w:r>
        <w:rPr>
          <w:rFonts w:ascii="Consolas" w:eastAsia="Consolas" w:hAnsi="Consolas" w:cs="Consolas"/>
          <w:color w:val="ABB1BE"/>
          <w:spacing w:val="-12"/>
        </w:rPr>
        <w:t xml:space="preserve"> 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3"/>
        </w:rPr>
        <w:t xml:space="preserve"> </w:t>
      </w:r>
      <w:r>
        <w:rPr>
          <w:rFonts w:ascii="Consolas" w:eastAsia="Consolas" w:hAnsi="Consolas" w:cs="Consolas"/>
          <w:color w:val="D19A66"/>
          <w:spacing w:val="-2"/>
        </w:rPr>
        <w:t>5</w:t>
      </w:r>
      <w:r>
        <w:rPr>
          <w:rFonts w:ascii="Consolas" w:eastAsia="Consolas" w:hAnsi="Consolas" w:cs="Consolas"/>
          <w:color w:val="ABB1BE"/>
        </w:rPr>
        <w:t>;</w:t>
      </w:r>
    </w:p>
    <w:p w14:paraId="1AA45832" w14:textId="77777777" w:rsidR="0099777D" w:rsidRDefault="0099777D">
      <w:pPr>
        <w:spacing w:line="200" w:lineRule="exact"/>
      </w:pPr>
    </w:p>
    <w:p w14:paraId="2DD8370E" w14:textId="77777777" w:rsidR="0099777D" w:rsidRDefault="0099777D">
      <w:pPr>
        <w:spacing w:line="220" w:lineRule="exact"/>
        <w:rPr>
          <w:sz w:val="22"/>
          <w:szCs w:val="22"/>
        </w:rPr>
      </w:pPr>
    </w:p>
    <w:p w14:paraId="5AC4D319" w14:textId="77777777" w:rsidR="0099777D" w:rsidRDefault="00000000">
      <w:pPr>
        <w:spacing w:before="29"/>
        <w:ind w:left="460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 xml:space="preserve">. </w:t>
      </w:r>
      <w:r>
        <w:rPr>
          <w:b/>
          <w:spacing w:val="19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proofErr w:type="spellEnd"/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Log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n</w:t>
      </w:r>
    </w:p>
    <w:p w14:paraId="4BE35D11" w14:textId="77777777" w:rsidR="0099777D" w:rsidRDefault="00000000">
      <w:pPr>
        <w:spacing w:before="9" w:line="300" w:lineRule="atLeast"/>
        <w:ind w:left="820" w:right="737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6C764019" w14:textId="77777777" w:rsidR="0099777D" w:rsidRDefault="0099777D">
      <w:pPr>
        <w:spacing w:line="200" w:lineRule="exact"/>
      </w:pPr>
    </w:p>
    <w:p w14:paraId="0F85E0A4" w14:textId="77777777" w:rsidR="0099777D" w:rsidRDefault="0099777D">
      <w:pPr>
        <w:spacing w:before="16" w:line="220" w:lineRule="exact"/>
        <w:rPr>
          <w:sz w:val="22"/>
          <w:szCs w:val="22"/>
        </w:rPr>
      </w:pPr>
    </w:p>
    <w:p w14:paraId="1E07BA3D" w14:textId="77777777" w:rsidR="0099777D" w:rsidRDefault="00000000">
      <w:pPr>
        <w:spacing w:before="25"/>
        <w:ind w:left="2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E6C07A"/>
          <w:spacing w:val="1"/>
        </w:rPr>
        <w:t>strin</w:t>
      </w:r>
      <w:r>
        <w:rPr>
          <w:rFonts w:ascii="Consolas" w:eastAsia="Consolas" w:hAnsi="Consolas" w:cs="Consolas"/>
          <w:color w:val="E6C07A"/>
        </w:rPr>
        <w:t>g</w:t>
      </w:r>
      <w:r>
        <w:rPr>
          <w:rFonts w:ascii="Consolas" w:eastAsia="Consolas" w:hAnsi="Consolas" w:cs="Consolas"/>
          <w:color w:val="E6C07A"/>
          <w:spacing w:val="-5"/>
        </w:rPr>
        <w:t xml:space="preserve"> </w:t>
      </w:r>
      <w:proofErr w:type="gramStart"/>
      <w:r>
        <w:rPr>
          <w:rFonts w:ascii="Consolas" w:eastAsia="Consolas" w:hAnsi="Consolas" w:cs="Consolas"/>
          <w:color w:val="ABB1BE"/>
          <w:spacing w:val="-2"/>
        </w:rPr>
        <w:t>u</w:t>
      </w:r>
      <w:r>
        <w:rPr>
          <w:rFonts w:ascii="Consolas" w:eastAsia="Consolas" w:hAnsi="Consolas" w:cs="Consolas"/>
          <w:color w:val="ABB1BE"/>
          <w:spacing w:val="1"/>
        </w:rPr>
        <w:t>sern</w:t>
      </w:r>
      <w:r>
        <w:rPr>
          <w:rFonts w:ascii="Consolas" w:eastAsia="Consolas" w:hAnsi="Consolas" w:cs="Consolas"/>
          <w:color w:val="ABB1BE"/>
          <w:spacing w:val="-2"/>
        </w:rPr>
        <w:t>a</w:t>
      </w:r>
      <w:r>
        <w:rPr>
          <w:rFonts w:ascii="Consolas" w:eastAsia="Consolas" w:hAnsi="Consolas" w:cs="Consolas"/>
          <w:color w:val="ABB1BE"/>
          <w:spacing w:val="1"/>
        </w:rPr>
        <w:t>mes</w:t>
      </w:r>
      <w:r>
        <w:rPr>
          <w:rFonts w:ascii="Consolas" w:eastAsia="Consolas" w:hAnsi="Consolas" w:cs="Consolas"/>
          <w:color w:val="ABB1BE"/>
          <w:spacing w:val="3"/>
        </w:rPr>
        <w:t>[</w:t>
      </w:r>
      <w:proofErr w:type="gramEnd"/>
      <w:r>
        <w:rPr>
          <w:rFonts w:ascii="Consolas" w:eastAsia="Consolas" w:hAnsi="Consolas" w:cs="Consolas"/>
          <w:color w:val="D19A66"/>
          <w:spacing w:val="1"/>
        </w:rPr>
        <w:t>2</w:t>
      </w:r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  <w:spacing w:val="2"/>
        </w:rPr>
        <w:t>{</w:t>
      </w:r>
      <w:r>
        <w:rPr>
          <w:rFonts w:ascii="Consolas" w:eastAsia="Consolas" w:hAnsi="Consolas" w:cs="Consolas"/>
          <w:color w:val="97C379"/>
          <w:spacing w:val="1"/>
        </w:rPr>
        <w:t>"paras</w:t>
      </w:r>
      <w:r>
        <w:rPr>
          <w:rFonts w:ascii="Consolas" w:eastAsia="Consolas" w:hAnsi="Consolas" w:cs="Consolas"/>
          <w:color w:val="97C379"/>
          <w:spacing w:val="-1"/>
        </w:rPr>
        <w:t>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"M</w:t>
      </w:r>
      <w:r>
        <w:rPr>
          <w:rFonts w:ascii="Consolas" w:eastAsia="Consolas" w:hAnsi="Consolas" w:cs="Consolas"/>
          <w:color w:val="97C379"/>
          <w:spacing w:val="-2"/>
        </w:rPr>
        <w:t>u</w:t>
      </w:r>
      <w:r>
        <w:rPr>
          <w:rFonts w:ascii="Consolas" w:eastAsia="Consolas" w:hAnsi="Consolas" w:cs="Consolas"/>
          <w:color w:val="97C379"/>
          <w:spacing w:val="1"/>
        </w:rPr>
        <w:t>hamma</w:t>
      </w:r>
      <w:r>
        <w:rPr>
          <w:rFonts w:ascii="Consolas" w:eastAsia="Consolas" w:hAnsi="Consolas" w:cs="Consolas"/>
          <w:color w:val="97C379"/>
        </w:rPr>
        <w:t>d</w:t>
      </w:r>
      <w:r>
        <w:rPr>
          <w:rFonts w:ascii="Consolas" w:eastAsia="Consolas" w:hAnsi="Consolas" w:cs="Consolas"/>
          <w:color w:val="97C379"/>
          <w:spacing w:val="-11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F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  <w:spacing w:val="1"/>
        </w:rPr>
        <w:t>rra</w:t>
      </w:r>
      <w:r>
        <w:rPr>
          <w:rFonts w:ascii="Consolas" w:eastAsia="Consolas" w:hAnsi="Consolas" w:cs="Consolas"/>
          <w:color w:val="97C379"/>
        </w:rPr>
        <w:t>s</w:t>
      </w:r>
      <w:r>
        <w:rPr>
          <w:rFonts w:ascii="Consolas" w:eastAsia="Consolas" w:hAnsi="Consolas" w:cs="Consolas"/>
          <w:color w:val="97C379"/>
          <w:spacing w:val="-7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Ar</w:t>
      </w:r>
      <w:r>
        <w:rPr>
          <w:rFonts w:ascii="Consolas" w:eastAsia="Consolas" w:hAnsi="Consolas" w:cs="Consolas"/>
          <w:color w:val="97C379"/>
          <w:spacing w:val="-2"/>
        </w:rPr>
        <w:t>h</w:t>
      </w:r>
      <w:r>
        <w:rPr>
          <w:rFonts w:ascii="Consolas" w:eastAsia="Consolas" w:hAnsi="Consolas" w:cs="Consolas"/>
          <w:color w:val="97C379"/>
          <w:spacing w:val="1"/>
        </w:rPr>
        <w:t>a</w:t>
      </w:r>
      <w:r>
        <w:rPr>
          <w:rFonts w:ascii="Consolas" w:eastAsia="Consolas" w:hAnsi="Consolas" w:cs="Consolas"/>
          <w:color w:val="97C379"/>
        </w:rPr>
        <w:t>b</w:t>
      </w:r>
      <w:r>
        <w:rPr>
          <w:rFonts w:ascii="Consolas" w:eastAsia="Consolas" w:hAnsi="Consolas" w:cs="Consolas"/>
          <w:color w:val="97C379"/>
          <w:spacing w:val="-5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I</w:t>
      </w:r>
      <w:r>
        <w:rPr>
          <w:rFonts w:ascii="Consolas" w:eastAsia="Consolas" w:hAnsi="Consolas" w:cs="Consolas"/>
          <w:color w:val="97C379"/>
          <w:spacing w:val="-2"/>
        </w:rPr>
        <w:t>n</w:t>
      </w:r>
      <w:r>
        <w:rPr>
          <w:rFonts w:ascii="Consolas" w:eastAsia="Consolas" w:hAnsi="Consolas" w:cs="Consolas"/>
          <w:color w:val="97C379"/>
          <w:spacing w:val="1"/>
        </w:rPr>
        <w:t>ce</w:t>
      </w:r>
      <w:r>
        <w:rPr>
          <w:rFonts w:ascii="Consolas" w:eastAsia="Consolas" w:hAnsi="Consolas" w:cs="Consolas"/>
          <w:color w:val="97C379"/>
          <w:spacing w:val="7"/>
        </w:rPr>
        <w:t>"</w:t>
      </w:r>
      <w:r>
        <w:rPr>
          <w:rFonts w:ascii="Consolas" w:eastAsia="Consolas" w:hAnsi="Consolas" w:cs="Consolas"/>
          <w:color w:val="ABB1BE"/>
          <w:spacing w:val="1"/>
        </w:rPr>
        <w:t>};</w:t>
      </w:r>
    </w:p>
    <w:p w14:paraId="298074A7" w14:textId="77777777" w:rsidR="0099777D" w:rsidRDefault="00000000">
      <w:pPr>
        <w:spacing w:before="34" w:line="220" w:lineRule="exact"/>
        <w:ind w:left="2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E6C07A"/>
          <w:spacing w:val="1"/>
        </w:rPr>
        <w:t>strin</w:t>
      </w:r>
      <w:r>
        <w:rPr>
          <w:rFonts w:ascii="Consolas" w:eastAsia="Consolas" w:hAnsi="Consolas" w:cs="Consolas"/>
          <w:color w:val="E6C07A"/>
        </w:rPr>
        <w:t>g</w:t>
      </w:r>
      <w:r>
        <w:rPr>
          <w:rFonts w:ascii="Consolas" w:eastAsia="Consolas" w:hAnsi="Consolas" w:cs="Consolas"/>
          <w:color w:val="E6C07A"/>
          <w:spacing w:val="-5"/>
        </w:rPr>
        <w:t xml:space="preserve"> </w:t>
      </w:r>
      <w:proofErr w:type="gramStart"/>
      <w:r>
        <w:rPr>
          <w:rFonts w:ascii="Consolas" w:eastAsia="Consolas" w:hAnsi="Consolas" w:cs="Consolas"/>
          <w:color w:val="ABB1BE"/>
          <w:spacing w:val="-2"/>
        </w:rPr>
        <w:t>p</w:t>
      </w:r>
      <w:r>
        <w:rPr>
          <w:rFonts w:ascii="Consolas" w:eastAsia="Consolas" w:hAnsi="Consolas" w:cs="Consolas"/>
          <w:color w:val="ABB1BE"/>
          <w:spacing w:val="1"/>
        </w:rPr>
        <w:t>assw</w:t>
      </w:r>
      <w:r>
        <w:rPr>
          <w:rFonts w:ascii="Consolas" w:eastAsia="Consolas" w:hAnsi="Consolas" w:cs="Consolas"/>
          <w:color w:val="ABB1BE"/>
          <w:spacing w:val="-2"/>
        </w:rPr>
        <w:t>o</w:t>
      </w:r>
      <w:r>
        <w:rPr>
          <w:rFonts w:ascii="Consolas" w:eastAsia="Consolas" w:hAnsi="Consolas" w:cs="Consolas"/>
          <w:color w:val="ABB1BE"/>
          <w:spacing w:val="1"/>
        </w:rPr>
        <w:t>rds</w:t>
      </w:r>
      <w:r>
        <w:rPr>
          <w:rFonts w:ascii="Consolas" w:eastAsia="Consolas" w:hAnsi="Consolas" w:cs="Consolas"/>
          <w:color w:val="ABB1BE"/>
          <w:spacing w:val="3"/>
        </w:rPr>
        <w:t>[</w:t>
      </w:r>
      <w:proofErr w:type="gramEnd"/>
      <w:r>
        <w:rPr>
          <w:rFonts w:ascii="Consolas" w:eastAsia="Consolas" w:hAnsi="Consolas" w:cs="Consolas"/>
          <w:color w:val="D19A66"/>
          <w:spacing w:val="1"/>
        </w:rPr>
        <w:t>2</w:t>
      </w:r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  <w:spacing w:val="2"/>
        </w:rPr>
        <w:t>{</w:t>
      </w:r>
      <w:r>
        <w:rPr>
          <w:rFonts w:ascii="Consolas" w:eastAsia="Consolas" w:hAnsi="Consolas" w:cs="Consolas"/>
          <w:color w:val="97C379"/>
          <w:spacing w:val="1"/>
        </w:rPr>
        <w:t>"2010"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"24</w:t>
      </w:r>
      <w:r>
        <w:rPr>
          <w:rFonts w:ascii="Consolas" w:eastAsia="Consolas" w:hAnsi="Consolas" w:cs="Consolas"/>
          <w:color w:val="97C379"/>
          <w:spacing w:val="-2"/>
        </w:rPr>
        <w:t>0</w:t>
      </w:r>
      <w:r>
        <w:rPr>
          <w:rFonts w:ascii="Consolas" w:eastAsia="Consolas" w:hAnsi="Consolas" w:cs="Consolas"/>
          <w:color w:val="97C379"/>
          <w:spacing w:val="1"/>
        </w:rPr>
        <w:t>91060</w:t>
      </w:r>
      <w:r>
        <w:rPr>
          <w:rFonts w:ascii="Consolas" w:eastAsia="Consolas" w:hAnsi="Consolas" w:cs="Consolas"/>
          <w:color w:val="97C379"/>
          <w:spacing w:val="-2"/>
        </w:rPr>
        <w:t>9</w:t>
      </w:r>
      <w:r>
        <w:rPr>
          <w:rFonts w:ascii="Consolas" w:eastAsia="Consolas" w:hAnsi="Consolas" w:cs="Consolas"/>
          <w:color w:val="97C379"/>
          <w:spacing w:val="1"/>
        </w:rPr>
        <w:t>2</w:t>
      </w:r>
      <w:r>
        <w:rPr>
          <w:rFonts w:ascii="Consolas" w:eastAsia="Consolas" w:hAnsi="Consolas" w:cs="Consolas"/>
          <w:color w:val="97C379"/>
          <w:spacing w:val="3"/>
        </w:rPr>
        <w:t>"</w:t>
      </w:r>
      <w:r>
        <w:rPr>
          <w:rFonts w:ascii="Consolas" w:eastAsia="Consolas" w:hAnsi="Consolas" w:cs="Consolas"/>
          <w:color w:val="ABB1BE"/>
          <w:spacing w:val="-2"/>
        </w:rPr>
        <w:t>};</w:t>
      </w:r>
    </w:p>
    <w:p w14:paraId="4007F0E0" w14:textId="77777777" w:rsidR="0099777D" w:rsidRDefault="0099777D">
      <w:pPr>
        <w:spacing w:before="1" w:line="280" w:lineRule="exact"/>
        <w:rPr>
          <w:sz w:val="28"/>
          <w:szCs w:val="28"/>
        </w:rPr>
      </w:pPr>
    </w:p>
    <w:p w14:paraId="0BB0A2C9" w14:textId="77777777" w:rsidR="0099777D" w:rsidRDefault="00000000">
      <w:pPr>
        <w:spacing w:before="25"/>
        <w:ind w:left="2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boo</w:t>
      </w:r>
      <w:r>
        <w:rPr>
          <w:rFonts w:ascii="Consolas" w:eastAsia="Consolas" w:hAnsi="Consolas" w:cs="Consolas"/>
          <w:color w:val="C578DD"/>
        </w:rPr>
        <w:t>l</w:t>
      </w:r>
      <w:r>
        <w:rPr>
          <w:rFonts w:ascii="Consolas" w:eastAsia="Consolas" w:hAnsi="Consolas" w:cs="Consolas"/>
          <w:color w:val="C578DD"/>
          <w:spacing w:val="-2"/>
        </w:rPr>
        <w:t xml:space="preserve"> </w:t>
      </w:r>
      <w:proofErr w:type="gramStart"/>
      <w:r>
        <w:rPr>
          <w:rFonts w:ascii="Consolas" w:eastAsia="Consolas" w:hAnsi="Consolas" w:cs="Consolas"/>
          <w:color w:val="60ADED"/>
          <w:spacing w:val="1"/>
        </w:rPr>
        <w:t>lo</w:t>
      </w:r>
      <w:r>
        <w:rPr>
          <w:rFonts w:ascii="Consolas" w:eastAsia="Consolas" w:hAnsi="Consolas" w:cs="Consolas"/>
          <w:color w:val="60ADED"/>
          <w:spacing w:val="-2"/>
        </w:rPr>
        <w:t>g</w:t>
      </w:r>
      <w:r>
        <w:rPr>
          <w:rFonts w:ascii="Consolas" w:eastAsia="Consolas" w:hAnsi="Consolas" w:cs="Consolas"/>
          <w:color w:val="60ADED"/>
          <w:spacing w:val="1"/>
        </w:rPr>
        <w:t>i</w:t>
      </w:r>
      <w:r>
        <w:rPr>
          <w:rFonts w:ascii="Consolas" w:eastAsia="Consolas" w:hAnsi="Consolas" w:cs="Consolas"/>
          <w:color w:val="60ADED"/>
          <w:spacing w:val="2"/>
        </w:rPr>
        <w:t>n</w:t>
      </w:r>
      <w:r>
        <w:rPr>
          <w:rFonts w:ascii="Consolas" w:eastAsia="Consolas" w:hAnsi="Consolas" w:cs="Consolas"/>
          <w:color w:val="ABB1BE"/>
          <w:spacing w:val="1"/>
        </w:rPr>
        <w:t>(</w:t>
      </w:r>
      <w:proofErr w:type="gramEnd"/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ABB1BE"/>
        </w:rPr>
        <w:t>{</w:t>
      </w:r>
    </w:p>
    <w:p w14:paraId="1261B198" w14:textId="77777777" w:rsidR="0099777D" w:rsidRDefault="00000000">
      <w:pPr>
        <w:spacing w:before="34"/>
        <w:ind w:left="6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E6C07A"/>
          <w:spacing w:val="1"/>
        </w:rPr>
        <w:t>str</w:t>
      </w:r>
      <w:r>
        <w:rPr>
          <w:rFonts w:ascii="Consolas" w:eastAsia="Consolas" w:hAnsi="Consolas" w:cs="Consolas"/>
          <w:color w:val="E6C07A"/>
          <w:spacing w:val="-2"/>
        </w:rPr>
        <w:t>i</w:t>
      </w:r>
      <w:r>
        <w:rPr>
          <w:rFonts w:ascii="Consolas" w:eastAsia="Consolas" w:hAnsi="Consolas" w:cs="Consolas"/>
          <w:color w:val="E6C07A"/>
          <w:spacing w:val="1"/>
        </w:rPr>
        <w:t>n</w:t>
      </w:r>
      <w:r>
        <w:rPr>
          <w:rFonts w:ascii="Consolas" w:eastAsia="Consolas" w:hAnsi="Consolas" w:cs="Consolas"/>
          <w:color w:val="E6C07A"/>
        </w:rPr>
        <w:t>g</w:t>
      </w:r>
      <w:r>
        <w:rPr>
          <w:rFonts w:ascii="Consolas" w:eastAsia="Consolas" w:hAnsi="Consolas" w:cs="Consolas"/>
          <w:color w:val="E6C07A"/>
          <w:spacing w:val="-5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u</w:t>
      </w:r>
      <w:r>
        <w:rPr>
          <w:rFonts w:ascii="Consolas" w:eastAsia="Consolas" w:hAnsi="Consolas" w:cs="Consolas"/>
          <w:color w:val="ABB1BE"/>
          <w:spacing w:val="-2"/>
        </w:rPr>
        <w:t>s</w:t>
      </w:r>
      <w:r>
        <w:rPr>
          <w:rFonts w:ascii="Consolas" w:eastAsia="Consolas" w:hAnsi="Consolas" w:cs="Consolas"/>
          <w:color w:val="ABB1BE"/>
          <w:spacing w:val="1"/>
        </w:rPr>
        <w:t>er</w:t>
      </w:r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5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p</w:t>
      </w:r>
      <w:r>
        <w:rPr>
          <w:rFonts w:ascii="Consolas" w:eastAsia="Consolas" w:hAnsi="Consolas" w:cs="Consolas"/>
          <w:color w:val="ABB1BE"/>
          <w:spacing w:val="-2"/>
        </w:rPr>
        <w:t>a</w:t>
      </w:r>
      <w:r>
        <w:rPr>
          <w:rFonts w:ascii="Consolas" w:eastAsia="Consolas" w:hAnsi="Consolas" w:cs="Consolas"/>
          <w:color w:val="ABB1BE"/>
          <w:spacing w:val="1"/>
        </w:rPr>
        <w:t>ss</w:t>
      </w:r>
      <w:r>
        <w:rPr>
          <w:rFonts w:ascii="Consolas" w:eastAsia="Consolas" w:hAnsi="Consolas" w:cs="Consolas"/>
          <w:color w:val="ABB1BE"/>
        </w:rPr>
        <w:t>;</w:t>
      </w:r>
    </w:p>
    <w:p w14:paraId="48E6CD04" w14:textId="77777777" w:rsidR="0099777D" w:rsidRDefault="00000000">
      <w:pPr>
        <w:spacing w:before="34" w:line="220" w:lineRule="exact"/>
        <w:ind w:left="6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in</w:t>
      </w:r>
      <w:r>
        <w:rPr>
          <w:rFonts w:ascii="Consolas" w:eastAsia="Consolas" w:hAnsi="Consolas" w:cs="Consolas"/>
          <w:color w:val="C578DD"/>
        </w:rPr>
        <w:t>t</w:t>
      </w:r>
      <w:r>
        <w:rPr>
          <w:rFonts w:ascii="Consolas" w:eastAsia="Consolas" w:hAnsi="Consolas" w:cs="Consolas"/>
          <w:color w:val="C578DD"/>
          <w:spacing w:val="-3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atte</w:t>
      </w:r>
      <w:r>
        <w:rPr>
          <w:rFonts w:ascii="Consolas" w:eastAsia="Consolas" w:hAnsi="Consolas" w:cs="Consolas"/>
          <w:color w:val="ABB1BE"/>
          <w:spacing w:val="-2"/>
        </w:rPr>
        <w:t>m</w:t>
      </w:r>
      <w:r>
        <w:rPr>
          <w:rFonts w:ascii="Consolas" w:eastAsia="Consolas" w:hAnsi="Consolas" w:cs="Consolas"/>
          <w:color w:val="ABB1BE"/>
          <w:spacing w:val="1"/>
        </w:rPr>
        <w:t>p</w:t>
      </w:r>
      <w:r>
        <w:rPr>
          <w:rFonts w:ascii="Consolas" w:eastAsia="Consolas" w:hAnsi="Consolas" w:cs="Consolas"/>
          <w:color w:val="ABB1BE"/>
        </w:rPr>
        <w:t>t</w:t>
      </w:r>
      <w:r>
        <w:rPr>
          <w:rFonts w:ascii="Consolas" w:eastAsia="Consolas" w:hAnsi="Consolas" w:cs="Consolas"/>
          <w:color w:val="ABB1BE"/>
          <w:spacing w:val="-8"/>
        </w:rPr>
        <w:t xml:space="preserve"> 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2"/>
        </w:rPr>
        <w:t xml:space="preserve"> </w:t>
      </w:r>
      <w:r>
        <w:rPr>
          <w:rFonts w:ascii="Consolas" w:eastAsia="Consolas" w:hAnsi="Consolas" w:cs="Consolas"/>
          <w:color w:val="D19A66"/>
          <w:spacing w:val="-2"/>
        </w:rPr>
        <w:t>0</w:t>
      </w:r>
      <w:r>
        <w:rPr>
          <w:rFonts w:ascii="Consolas" w:eastAsia="Consolas" w:hAnsi="Consolas" w:cs="Consolas"/>
          <w:color w:val="ABB1BE"/>
        </w:rPr>
        <w:t>;</w:t>
      </w:r>
    </w:p>
    <w:p w14:paraId="5953E027" w14:textId="77777777" w:rsidR="0099777D" w:rsidRDefault="0099777D">
      <w:pPr>
        <w:spacing w:before="18" w:line="260" w:lineRule="exact"/>
        <w:rPr>
          <w:sz w:val="26"/>
          <w:szCs w:val="26"/>
        </w:rPr>
      </w:pPr>
    </w:p>
    <w:p w14:paraId="01CB1FDF" w14:textId="77777777" w:rsidR="0099777D" w:rsidRDefault="00000000">
      <w:pPr>
        <w:spacing w:before="25"/>
        <w:ind w:left="6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whi</w:t>
      </w:r>
      <w:r>
        <w:rPr>
          <w:rFonts w:ascii="Consolas" w:eastAsia="Consolas" w:hAnsi="Consolas" w:cs="Consolas"/>
          <w:color w:val="C578DD"/>
          <w:spacing w:val="-2"/>
        </w:rPr>
        <w:t>l</w:t>
      </w:r>
      <w:r>
        <w:rPr>
          <w:rFonts w:ascii="Consolas" w:eastAsia="Consolas" w:hAnsi="Consolas" w:cs="Consolas"/>
          <w:color w:val="C578DD"/>
        </w:rPr>
        <w:t>e</w:t>
      </w:r>
      <w:r>
        <w:rPr>
          <w:rFonts w:ascii="Consolas" w:eastAsia="Consolas" w:hAnsi="Consolas" w:cs="Consolas"/>
          <w:color w:val="C578DD"/>
          <w:spacing w:val="-3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(a</w:t>
      </w:r>
      <w:r>
        <w:rPr>
          <w:rFonts w:ascii="Consolas" w:eastAsia="Consolas" w:hAnsi="Consolas" w:cs="Consolas"/>
          <w:color w:val="ABB1BE"/>
          <w:spacing w:val="-2"/>
        </w:rPr>
        <w:t>t</w:t>
      </w:r>
      <w:r>
        <w:rPr>
          <w:rFonts w:ascii="Consolas" w:eastAsia="Consolas" w:hAnsi="Consolas" w:cs="Consolas"/>
          <w:color w:val="ABB1BE"/>
          <w:spacing w:val="1"/>
        </w:rPr>
        <w:t>temp</w:t>
      </w:r>
      <w:r>
        <w:rPr>
          <w:rFonts w:ascii="Consolas" w:eastAsia="Consolas" w:hAnsi="Consolas" w:cs="Consolas"/>
          <w:color w:val="ABB1BE"/>
        </w:rPr>
        <w:t>t</w:t>
      </w:r>
      <w:r>
        <w:rPr>
          <w:rFonts w:ascii="Consolas" w:eastAsia="Consolas" w:hAnsi="Consolas" w:cs="Consolas"/>
          <w:color w:val="ABB1BE"/>
          <w:spacing w:val="-10"/>
        </w:rPr>
        <w:t xml:space="preserve"> 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3"/>
        </w:rPr>
        <w:t xml:space="preserve"> </w:t>
      </w:r>
      <w:r>
        <w:rPr>
          <w:rFonts w:ascii="Consolas" w:eastAsia="Consolas" w:hAnsi="Consolas" w:cs="Consolas"/>
          <w:color w:val="D19A66"/>
          <w:spacing w:val="-2"/>
        </w:rPr>
        <w:t>3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</w:rPr>
        <w:t>{</w:t>
      </w:r>
    </w:p>
    <w:p w14:paraId="68927079" w14:textId="77777777" w:rsidR="0099777D" w:rsidRDefault="00000000">
      <w:pPr>
        <w:spacing w:before="37" w:line="275" w:lineRule="auto"/>
        <w:ind w:left="1082" w:right="5821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1"/>
        </w:rPr>
        <w:t>"U</w:t>
      </w:r>
      <w:r>
        <w:rPr>
          <w:rFonts w:ascii="Consolas" w:eastAsia="Consolas" w:hAnsi="Consolas" w:cs="Consolas"/>
          <w:color w:val="97C379"/>
          <w:spacing w:val="-2"/>
        </w:rPr>
        <w:t>s</w:t>
      </w:r>
      <w:r>
        <w:rPr>
          <w:rFonts w:ascii="Consolas" w:eastAsia="Consolas" w:hAnsi="Consolas" w:cs="Consolas"/>
          <w:color w:val="97C379"/>
          <w:spacing w:val="1"/>
        </w:rPr>
        <w:t>er</w:t>
      </w:r>
      <w:r>
        <w:rPr>
          <w:rFonts w:ascii="Consolas" w:eastAsia="Consolas" w:hAnsi="Consolas" w:cs="Consolas"/>
          <w:color w:val="97C379"/>
          <w:spacing w:val="-2"/>
        </w:rPr>
        <w:t>n</w:t>
      </w:r>
      <w:r>
        <w:rPr>
          <w:rFonts w:ascii="Consolas" w:eastAsia="Consolas" w:hAnsi="Consolas" w:cs="Consolas"/>
          <w:color w:val="97C379"/>
          <w:spacing w:val="1"/>
        </w:rPr>
        <w:t>ame</w:t>
      </w:r>
      <w:r>
        <w:rPr>
          <w:rFonts w:ascii="Consolas" w:eastAsia="Consolas" w:hAnsi="Consolas" w:cs="Consolas"/>
          <w:color w:val="97C379"/>
        </w:rPr>
        <w:t>:</w:t>
      </w:r>
      <w:r>
        <w:rPr>
          <w:rFonts w:ascii="Consolas" w:eastAsia="Consolas" w:hAnsi="Consolas" w:cs="Consolas"/>
          <w:color w:val="97C379"/>
          <w:spacing w:val="-11"/>
        </w:rPr>
        <w:t xml:space="preserve"> </w:t>
      </w:r>
      <w:r>
        <w:rPr>
          <w:rFonts w:ascii="Consolas" w:eastAsia="Consolas" w:hAnsi="Consolas" w:cs="Consolas"/>
          <w:color w:val="97C379"/>
          <w:spacing w:val="4"/>
        </w:rPr>
        <w:t>"</w:t>
      </w:r>
      <w:r>
        <w:rPr>
          <w:rFonts w:ascii="Consolas" w:eastAsia="Consolas" w:hAnsi="Consolas" w:cs="Consolas"/>
          <w:color w:val="ABB1BE"/>
        </w:rPr>
        <w:t xml:space="preserve">; </w:t>
      </w:r>
      <w:proofErr w:type="spellStart"/>
      <w:proofErr w:type="gramStart"/>
      <w:r>
        <w:rPr>
          <w:rFonts w:ascii="Consolas" w:eastAsia="Consolas" w:hAnsi="Consolas" w:cs="Consolas"/>
          <w:color w:val="ABB1BE"/>
          <w:spacing w:val="1"/>
        </w:rPr>
        <w:t>getl</w:t>
      </w:r>
      <w:r>
        <w:rPr>
          <w:rFonts w:ascii="Consolas" w:eastAsia="Consolas" w:hAnsi="Consolas" w:cs="Consolas"/>
          <w:color w:val="ABB1BE"/>
          <w:spacing w:val="-2"/>
        </w:rPr>
        <w:t>i</w:t>
      </w:r>
      <w:r>
        <w:rPr>
          <w:rFonts w:ascii="Consolas" w:eastAsia="Consolas" w:hAnsi="Consolas" w:cs="Consolas"/>
          <w:color w:val="ABB1BE"/>
          <w:spacing w:val="1"/>
        </w:rPr>
        <w:t>ne</w:t>
      </w:r>
      <w:proofErr w:type="spellEnd"/>
      <w:r>
        <w:rPr>
          <w:rFonts w:ascii="Consolas" w:eastAsia="Consolas" w:hAnsi="Consolas" w:cs="Consolas"/>
          <w:color w:val="ABB1BE"/>
          <w:spacing w:val="2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6C07A"/>
          <w:spacing w:val="1"/>
        </w:rPr>
        <w:t>ci</w:t>
      </w:r>
      <w:r>
        <w:rPr>
          <w:rFonts w:ascii="Consolas" w:eastAsia="Consolas" w:hAnsi="Consolas" w:cs="Consolas"/>
          <w:color w:val="E6C07A"/>
          <w:spacing w:val="-1"/>
        </w:rPr>
        <w:t>n</w:t>
      </w:r>
      <w:proofErr w:type="spellEnd"/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3"/>
        </w:rPr>
        <w:t xml:space="preserve"> </w:t>
      </w:r>
      <w:r>
        <w:rPr>
          <w:rFonts w:ascii="Consolas" w:eastAsia="Consolas" w:hAnsi="Consolas" w:cs="Consolas"/>
          <w:color w:val="ABB1BE"/>
          <w:spacing w:val="-2"/>
        </w:rPr>
        <w:t>u</w:t>
      </w:r>
      <w:r>
        <w:rPr>
          <w:rFonts w:ascii="Consolas" w:eastAsia="Consolas" w:hAnsi="Consolas" w:cs="Consolas"/>
          <w:color w:val="ABB1BE"/>
          <w:spacing w:val="1"/>
        </w:rPr>
        <w:t>ser)</w:t>
      </w:r>
      <w:r>
        <w:rPr>
          <w:rFonts w:ascii="Consolas" w:eastAsia="Consolas" w:hAnsi="Consolas" w:cs="Consolas"/>
          <w:color w:val="ABB1BE"/>
        </w:rPr>
        <w:t xml:space="preserve">; </w:t>
      </w: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1"/>
        </w:rPr>
        <w:t>"P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  <w:spacing w:val="1"/>
        </w:rPr>
        <w:t>ss</w:t>
      </w:r>
      <w:r>
        <w:rPr>
          <w:rFonts w:ascii="Consolas" w:eastAsia="Consolas" w:hAnsi="Consolas" w:cs="Consolas"/>
          <w:color w:val="97C379"/>
          <w:spacing w:val="-2"/>
        </w:rPr>
        <w:t>w</w:t>
      </w:r>
      <w:r>
        <w:rPr>
          <w:rFonts w:ascii="Consolas" w:eastAsia="Consolas" w:hAnsi="Consolas" w:cs="Consolas"/>
          <w:color w:val="97C379"/>
          <w:spacing w:val="1"/>
        </w:rPr>
        <w:t>ord</w:t>
      </w:r>
      <w:r>
        <w:rPr>
          <w:rFonts w:ascii="Consolas" w:eastAsia="Consolas" w:hAnsi="Consolas" w:cs="Consolas"/>
          <w:color w:val="97C379"/>
        </w:rPr>
        <w:t>:</w:t>
      </w:r>
      <w:r>
        <w:rPr>
          <w:rFonts w:ascii="Consolas" w:eastAsia="Consolas" w:hAnsi="Consolas" w:cs="Consolas"/>
          <w:color w:val="97C379"/>
          <w:spacing w:val="-11"/>
        </w:rPr>
        <w:t xml:space="preserve"> </w:t>
      </w:r>
      <w:r>
        <w:rPr>
          <w:rFonts w:ascii="Consolas" w:eastAsia="Consolas" w:hAnsi="Consolas" w:cs="Consolas"/>
          <w:color w:val="97C379"/>
          <w:spacing w:val="4"/>
        </w:rPr>
        <w:t>"</w:t>
      </w:r>
      <w:r>
        <w:rPr>
          <w:rFonts w:ascii="Consolas" w:eastAsia="Consolas" w:hAnsi="Consolas" w:cs="Consolas"/>
          <w:color w:val="ABB1BE"/>
        </w:rPr>
        <w:t>;</w:t>
      </w:r>
    </w:p>
    <w:p w14:paraId="54F1B038" w14:textId="77777777" w:rsidR="0099777D" w:rsidRDefault="00000000">
      <w:pPr>
        <w:spacing w:before="5" w:line="220" w:lineRule="exact"/>
        <w:ind w:left="1082"/>
        <w:rPr>
          <w:rFonts w:ascii="Consolas" w:eastAsia="Consolas" w:hAnsi="Consolas" w:cs="Consolas"/>
        </w:rPr>
      </w:pPr>
      <w:r>
        <w:pict w14:anchorId="6C5A67D0">
          <v:group id="_x0000_s2158" style="position:absolute;left:0;text-align:left;margin-left:71.5pt;margin-top:420.75pt;width:452.5pt;height:320.85pt;z-index:-251663360;mso-position-horizontal-relative:page;mso-position-vertical-relative:page" coordorigin="1430,8415" coordsize="9050,6417">
            <v:shape id="_x0000_s2205" style="position:absolute;left:1440;top:8526;width:9030;height:6193" coordorigin="1440,8526" coordsize="9030,6193" path="m1440,14719r9031,l10471,8526r-9031,l1440,14719xe" fillcolor="#282c34" stroked="f">
              <v:path arrowok="t"/>
            </v:shape>
            <v:shape id="_x0000_s2204" style="position:absolute;left:1541;top:8526;width:8829;height:269" coordorigin="1541,8526" coordsize="8829,269" path="m1541,8795r8829,l10370,8526r-8829,l1541,8795xe" fillcolor="#282c34" stroked="f">
              <v:path arrowok="t"/>
            </v:shape>
            <v:shape id="_x0000_s2203" style="position:absolute;left:1541;top:8526;width:6819;height:235" coordorigin="1541,8526" coordsize="6819,235" path="m1541,8761r6820,l8361,8526r-6820,l1541,8761xe" fillcolor="#282c34" stroked="f">
              <v:path arrowok="t"/>
            </v:shape>
            <v:shape id="_x0000_s2202" style="position:absolute;left:1541;top:8795;width:8829;height:269" coordorigin="1541,8795" coordsize="8829,269" path="m1541,9064r8829,l10370,8795r-8829,l1541,9064xe" fillcolor="#282c34" stroked="f">
              <v:path arrowok="t"/>
            </v:shape>
            <v:shape id="_x0000_s2201" style="position:absolute;left:1541;top:8795;width:4950;height:235" coordorigin="1541,8795" coordsize="4950,235" path="m1541,9030r4950,l6491,8795r-4950,l1541,9030xe" fillcolor="#282c34" stroked="f">
              <v:path arrowok="t"/>
            </v:shape>
            <v:shape id="_x0000_s2200" style="position:absolute;left:1541;top:9064;width:8829;height:271" coordorigin="1541,9064" coordsize="8829,271" path="m1541,9335r8829,l10370,9064r-8829,l1541,9335xe" fillcolor="#282c34" stroked="f">
              <v:path arrowok="t"/>
            </v:shape>
            <v:shape id="_x0000_s2199" style="position:absolute;left:1541;top:9335;width:8829;height:269" coordorigin="1541,9335" coordsize="8829,269" path="m1541,9604r8829,l10370,9335r-8829,l1541,9604xe" fillcolor="#282c34" stroked="f">
              <v:path arrowok="t"/>
            </v:shape>
            <v:shape id="_x0000_s2198" style="position:absolute;left:1541;top:9335;width:1538;height:235" coordorigin="1541,9335" coordsize="1538,235" path="m1541,9570r1539,l3080,9335r-1539,l1541,9570xe" fillcolor="#282c34" stroked="f">
              <v:path arrowok="t"/>
            </v:shape>
            <v:shape id="_x0000_s2197" style="position:absolute;left:1541;top:9604;width:8829;height:269" coordorigin="1541,9604" coordsize="8829,269" path="m1541,9873r8829,l10370,9604r-8829,l1541,9873xe" fillcolor="#282c34" stroked="f">
              <v:path arrowok="t"/>
            </v:shape>
            <v:shape id="_x0000_s2196" style="position:absolute;left:1541;top:9604;width:2420;height:235" coordorigin="1541,9604" coordsize="2420,235" path="m1541,9839r2420,l3961,9604r-2420,l1541,9839xe" fillcolor="#282c34" stroked="f">
              <v:path arrowok="t"/>
            </v:shape>
            <v:shape id="_x0000_s2195" style="position:absolute;left:1541;top:9873;width:8829;height:269" coordorigin="1541,9873" coordsize="8829,269" path="m1541,10141r8829,l10370,9873r-8829,l1541,10141xe" fillcolor="#282c34" stroked="f">
              <v:path arrowok="t"/>
            </v:shape>
            <v:shape id="_x0000_s2194" style="position:absolute;left:1541;top:9873;width:2198;height:235" coordorigin="1541,9873" coordsize="2198,235" path="m1541,10108r2199,l3740,9873r-2199,l1541,10108xe" fillcolor="#282c34" stroked="f">
              <v:path arrowok="t"/>
            </v:shape>
            <v:shape id="_x0000_s2193" style="position:absolute;left:1541;top:10141;width:8829;height:269" coordorigin="1541,10141" coordsize="8829,269" path="m1541,10410r8829,l10370,10141r-8829,l1541,10410xe" fillcolor="#282c34" stroked="f">
              <v:path arrowok="t"/>
            </v:shape>
            <v:shape id="_x0000_s2192" style="position:absolute;left:1541;top:10410;width:8829;height:271" coordorigin="1541,10410" coordsize="8829,271" path="m1541,10681r8829,l10370,10410r-8829,l1541,10681xe" fillcolor="#282c34" stroked="f">
              <v:path arrowok="t"/>
            </v:shape>
            <v:shape id="_x0000_s2191" style="position:absolute;left:1541;top:10410;width:2748;height:238" coordorigin="1541,10410" coordsize="2748,238" path="m1541,10648r2749,l4290,10410r-2749,l1541,10648xe" fillcolor="#282c34" stroked="f">
              <v:path arrowok="t"/>
            </v:shape>
            <v:shape id="_x0000_s2190" style="position:absolute;left:1541;top:10682;width:8829;height:269" coordorigin="1541,10682" coordsize="8829,269" path="m1541,10951r8829,l10370,10682r-8829,l1541,10951xe" fillcolor="#282c34" stroked="f">
              <v:path arrowok="t"/>
            </v:shape>
            <v:shape id="_x0000_s2189" style="position:absolute;left:1541;top:10682;width:3190;height:236" coordorigin="1541,10682" coordsize="3190,236" path="m1541,10917r3190,l4731,10682r-3190,l1541,10917xe" fillcolor="#282c34" stroked="f">
              <v:path arrowok="t"/>
            </v:shape>
            <v:shape id="_x0000_s2188" style="position:absolute;left:1541;top:10951;width:8829;height:269" coordorigin="1541,10951" coordsize="8829,269" path="m1541,11220r8829,l10370,10951r-8829,l1541,11220xe" fillcolor="#282c34" stroked="f">
              <v:path arrowok="t"/>
            </v:shape>
            <v:shape id="_x0000_s2187" style="position:absolute;left:1541;top:10951;width:2969;height:235" coordorigin="1541,10951" coordsize="2969,235" path="m1541,11186r2969,l4510,10951r-2969,l1541,11186xe" fillcolor="#282c34" stroked="f">
              <v:path arrowok="t"/>
            </v:shape>
            <v:shape id="_x0000_s2186" style="position:absolute;left:1541;top:11220;width:8829;height:269" coordorigin="1541,11220" coordsize="8829,269" path="m1541,11488r8829,l10370,11220r-8829,l1541,11488xe" fillcolor="#282c34" stroked="f">
              <v:path arrowok="t"/>
            </v:shape>
            <v:shape id="_x0000_s2185" style="position:absolute;left:1541;top:11220;width:3190;height:235" coordorigin="1541,11220" coordsize="3190,235" path="m1541,11455r3190,l4731,11220r-3190,l1541,11455xe" fillcolor="#282c34" stroked="f">
              <v:path arrowok="t"/>
            </v:shape>
            <v:shape id="_x0000_s2184" style="position:absolute;left:1541;top:11488;width:8829;height:269" coordorigin="1541,11488" coordsize="8829,269" path="m1541,11757r8829,l10370,11488r-8829,l1541,11757xe" fillcolor="#282c34" stroked="f">
              <v:path arrowok="t"/>
            </v:shape>
            <v:shape id="_x0000_s2183" style="position:absolute;left:1541;top:11488;width:2969;height:235" coordorigin="1541,11488" coordsize="2969,235" path="m1541,11724r2969,l4510,11488r-2969,l1541,11724xe" fillcolor="#282c34" stroked="f">
              <v:path arrowok="t"/>
            </v:shape>
            <v:shape id="_x0000_s2182" style="position:absolute;left:1541;top:11757;width:8829;height:271" coordorigin="1541,11757" coordsize="8829,271" path="m1541,12028r8829,l10370,11757r-8829,l1541,12028xe" fillcolor="#282c34" stroked="f">
              <v:path arrowok="t"/>
            </v:shape>
            <v:shape id="_x0000_s2181" style="position:absolute;left:1541;top:12028;width:8829;height:269" coordorigin="1541,12028" coordsize="8829,269" path="m1541,12297r8829,l10370,12028r-8829,l1541,12297xe" fillcolor="#282c34" stroked="f">
              <v:path arrowok="t"/>
            </v:shape>
            <v:shape id="_x0000_s2180" style="position:absolute;left:1541;top:12028;width:4068;height:235" coordorigin="1541,12028" coordsize="4068,235" path="m1541,12264r4069,l5610,12028r-4069,l1541,12264xe" fillcolor="#282c34" stroked="f">
              <v:path arrowok="t"/>
            </v:shape>
            <v:shape id="_x0000_s2179" style="position:absolute;left:1541;top:12297;width:8829;height:269" coordorigin="1541,12297" coordsize="8829,269" path="m1541,12566r8829,l10370,12297r-8829,l1541,12566xe" fillcolor="#282c34" stroked="f">
              <v:path arrowok="t"/>
            </v:shape>
            <v:shape id="_x0000_s2178" style="position:absolute;left:1541;top:12297;width:6930;height:235" coordorigin="1541,12297" coordsize="6930,235" path="m1541,12532r6930,l8471,12297r-6930,l1541,12532xe" fillcolor="#282c34" stroked="f">
              <v:path arrowok="t"/>
            </v:shape>
            <v:shape id="_x0000_s2177" style="position:absolute;left:1541;top:12566;width:8829;height:269" coordorigin="1541,12566" coordsize="8829,269" path="m1541,12835r8829,l10370,12566r-8829,l1541,12835xe" fillcolor="#282c34" stroked="f">
              <v:path arrowok="t"/>
            </v:shape>
            <v:shape id="_x0000_s2176" style="position:absolute;left:1541;top:12566;width:7369;height:235" coordorigin="1541,12566" coordsize="7369,235" path="m1541,12801r7370,l8911,12566r-7370,l1541,12801xe" fillcolor="#282c34" stroked="f">
              <v:path arrowok="t"/>
            </v:shape>
            <v:shape id="_x0000_s2175" style="position:absolute;left:1541;top:12835;width:8829;height:269" coordorigin="1541,12835" coordsize="8829,269" path="m1541,13104r8829,l10370,12835r-8829,l1541,13104xe" fillcolor="#282c34" stroked="f">
              <v:path arrowok="t"/>
            </v:shape>
            <v:shape id="_x0000_s2174" style="position:absolute;left:1541;top:12835;width:1430;height:235" coordorigin="1541,12835" coordsize="1430,235" path="m1541,13070r1431,l2972,12835r-1431,l1541,13070xe" fillcolor="#282c34" stroked="f">
              <v:path arrowok="t"/>
            </v:shape>
            <v:shape id="_x0000_s2173" style="position:absolute;left:1541;top:13104;width:8829;height:271" coordorigin="1541,13104" coordsize="8829,271" path="m1541,13375r8829,l10370,13104r-8829,l1541,13375xe" fillcolor="#282c34" stroked="f">
              <v:path arrowok="t"/>
            </v:shape>
            <v:shape id="_x0000_s2172" style="position:absolute;left:1541;top:13104;width:989;height:238" coordorigin="1541,13104" coordsize="989,238" path="m1541,13341r989,l2530,13104r-989,l1541,13341xe" fillcolor="#282c34" stroked="f">
              <v:path arrowok="t"/>
            </v:shape>
            <v:shape id="_x0000_s2171" style="position:absolute;left:1541;top:13375;width:8829;height:269" coordorigin="1541,13375" coordsize="8829,269" path="m1541,13644r8829,l10370,13375r-8829,l1541,13644xe" fillcolor="#282c34" stroked="f">
              <v:path arrowok="t"/>
            </v:shape>
            <v:shape id="_x0000_s2170" style="position:absolute;left:1541;top:13375;width:4839;height:235" coordorigin="1541,13375" coordsize="4839,235" path="m1541,13610r4840,l6381,13375r-4840,l1541,13610xe" fillcolor="#282c34" stroked="f">
              <v:path arrowok="t"/>
            </v:shape>
            <v:shape id="_x0000_s2169" style="position:absolute;left:1541;top:13644;width:8829;height:269" coordorigin="1541,13644" coordsize="8829,269" path="m1541,13912r8829,l10370,13644r-8829,l1541,13912xe" fillcolor="#282c34" stroked="f">
              <v:path arrowok="t"/>
            </v:shape>
            <v:shape id="_x0000_s2168" style="position:absolute;left:1541;top:13644;width:1980;height:235" coordorigin="1541,13644" coordsize="1980,235" path="m1541,13879r1980,l3521,13644r-1980,l1541,13879xe" fillcolor="#282c34" stroked="f">
              <v:path arrowok="t"/>
            </v:shape>
            <v:shape id="_x0000_s2167" style="position:absolute;left:1541;top:13912;width:8829;height:269" coordorigin="1541,13912" coordsize="8829,269" path="m1541,14182r8829,l10370,13912r-8829,l1541,14182xe" fillcolor="#282c34" stroked="f">
              <v:path arrowok="t"/>
            </v:shape>
            <v:shape id="_x0000_s2166" style="position:absolute;left:1541;top:13912;width:550;height:236" coordorigin="1541,13912" coordsize="550,236" path="m1541,14148r550,l2091,13912r-550,l1541,14148xe" fillcolor="#282c34" stroked="f">
              <v:path arrowok="t"/>
            </v:shape>
            <v:shape id="_x0000_s2165" style="position:absolute;left:1541;top:14182;width:8829;height:271" coordorigin="1541,14182" coordsize="8829,271" path="m1541,14453r8829,l10370,14182r-8829,l1541,14453xe" fillcolor="#282c34" stroked="f">
              <v:path arrowok="t"/>
            </v:shape>
            <v:shape id="_x0000_s2164" style="position:absolute;left:1541;top:14182;width:1430;height:238" coordorigin="1541,14182" coordsize="1430,238" path="m1541,14419r1431,l2972,14182r-1431,l1541,14419xe" fillcolor="#282c34" stroked="f">
              <v:path arrowok="t"/>
            </v:shape>
            <v:shape id="_x0000_s2163" style="position:absolute;left:1541;top:14453;width:8829;height:269" coordorigin="1541,14453" coordsize="8829,269" path="m1541,14722r8829,l10370,14453r-8829,l1541,14722xe" fillcolor="#282c34" stroked="f">
              <v:path arrowok="t"/>
            </v:shape>
            <v:shape id="_x0000_s2162" style="position:absolute;left:1541;top:14453;width:110;height:235" coordorigin="1541,14453" coordsize="110,235" path="m1541,14688r111,l1652,14453r-111,l1541,14688xe" fillcolor="#282c34" stroked="f">
              <v:path arrowok="t"/>
            </v:shape>
            <v:shape id="_x0000_s2161" style="position:absolute;left:1440;top:8425;width:9030;height:101" coordorigin="1440,8425" coordsize="9030,101" path="m1440,8526r9031,l10471,8425r-9031,l1440,8526xe" fillcolor="#282c34" stroked="f">
              <v:path arrowok="t"/>
            </v:shape>
            <v:shape id="_x0000_s2160" style="position:absolute;left:1440;top:14820;width:9030;height:2" coordorigin="1440,14820" coordsize="9030,2" path="m1440,14822r9031,l10471,14820r-9031,l1440,14822xe" fillcolor="#282c34" stroked="f">
              <v:path arrowok="t"/>
            </v:shape>
            <v:shape id="_x0000_s2159" style="position:absolute;left:1440;top:14719;width:9030;height:101" coordorigin="1440,14719" coordsize="9030,101" path="m1440,14820r9031,l10471,14719r-9031,l1440,14820xe" fillcolor="#282c34" stroked="f">
              <v:path arrowok="t"/>
            </v:shape>
            <w10:wrap anchorx="page" anchory="page"/>
          </v:group>
        </w:pict>
      </w:r>
      <w:proofErr w:type="spellStart"/>
      <w:proofErr w:type="gramStart"/>
      <w:r>
        <w:rPr>
          <w:rFonts w:ascii="Consolas" w:eastAsia="Consolas" w:hAnsi="Consolas" w:cs="Consolas"/>
          <w:color w:val="ABB1BE"/>
          <w:spacing w:val="1"/>
        </w:rPr>
        <w:t>getl</w:t>
      </w:r>
      <w:r>
        <w:rPr>
          <w:rFonts w:ascii="Consolas" w:eastAsia="Consolas" w:hAnsi="Consolas" w:cs="Consolas"/>
          <w:color w:val="ABB1BE"/>
          <w:spacing w:val="-2"/>
        </w:rPr>
        <w:t>i</w:t>
      </w:r>
      <w:r>
        <w:rPr>
          <w:rFonts w:ascii="Consolas" w:eastAsia="Consolas" w:hAnsi="Consolas" w:cs="Consolas"/>
          <w:color w:val="ABB1BE"/>
          <w:spacing w:val="1"/>
        </w:rPr>
        <w:t>ne</w:t>
      </w:r>
      <w:proofErr w:type="spellEnd"/>
      <w:r>
        <w:rPr>
          <w:rFonts w:ascii="Consolas" w:eastAsia="Consolas" w:hAnsi="Consolas" w:cs="Consolas"/>
          <w:color w:val="ABB1BE"/>
          <w:spacing w:val="2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6C07A"/>
          <w:spacing w:val="1"/>
        </w:rPr>
        <w:t>ci</w:t>
      </w:r>
      <w:r>
        <w:rPr>
          <w:rFonts w:ascii="Consolas" w:eastAsia="Consolas" w:hAnsi="Consolas" w:cs="Consolas"/>
          <w:color w:val="E6C07A"/>
          <w:spacing w:val="-1"/>
        </w:rPr>
        <w:t>n</w:t>
      </w:r>
      <w:proofErr w:type="spellEnd"/>
      <w:r>
        <w:rPr>
          <w:rFonts w:ascii="Consolas" w:eastAsia="Consolas" w:hAnsi="Consolas" w:cs="Consolas"/>
          <w:color w:val="ABB1BE"/>
        </w:rPr>
        <w:t>,</w:t>
      </w:r>
      <w:r>
        <w:rPr>
          <w:rFonts w:ascii="Consolas" w:eastAsia="Consolas" w:hAnsi="Consolas" w:cs="Consolas"/>
          <w:color w:val="ABB1BE"/>
          <w:spacing w:val="-13"/>
        </w:rPr>
        <w:t xml:space="preserve"> </w:t>
      </w:r>
      <w:r>
        <w:rPr>
          <w:rFonts w:ascii="Consolas" w:eastAsia="Consolas" w:hAnsi="Consolas" w:cs="Consolas"/>
          <w:color w:val="ABB1BE"/>
          <w:spacing w:val="-2"/>
        </w:rPr>
        <w:t>p</w:t>
      </w:r>
      <w:r>
        <w:rPr>
          <w:rFonts w:ascii="Consolas" w:eastAsia="Consolas" w:hAnsi="Consolas" w:cs="Consolas"/>
          <w:color w:val="ABB1BE"/>
          <w:spacing w:val="1"/>
        </w:rPr>
        <w:t>ass)</w:t>
      </w:r>
      <w:r>
        <w:rPr>
          <w:rFonts w:ascii="Consolas" w:eastAsia="Consolas" w:hAnsi="Consolas" w:cs="Consolas"/>
          <w:color w:val="ABB1BE"/>
        </w:rPr>
        <w:t>;</w:t>
      </w:r>
    </w:p>
    <w:p w14:paraId="57023227" w14:textId="77777777" w:rsidR="0099777D" w:rsidRDefault="0099777D">
      <w:pPr>
        <w:spacing w:before="1" w:line="280" w:lineRule="exact"/>
        <w:rPr>
          <w:sz w:val="28"/>
          <w:szCs w:val="28"/>
        </w:rPr>
      </w:pPr>
    </w:p>
    <w:p w14:paraId="0A4AEBE5" w14:textId="77777777" w:rsidR="0099777D" w:rsidRDefault="00000000">
      <w:pPr>
        <w:spacing w:before="25"/>
        <w:ind w:left="108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fo</w:t>
      </w:r>
      <w:r>
        <w:rPr>
          <w:rFonts w:ascii="Consolas" w:eastAsia="Consolas" w:hAnsi="Consolas" w:cs="Consolas"/>
          <w:color w:val="C578DD"/>
        </w:rPr>
        <w:t>r</w:t>
      </w:r>
      <w:r>
        <w:rPr>
          <w:rFonts w:ascii="Consolas" w:eastAsia="Consolas" w:hAnsi="Consolas" w:cs="Consolas"/>
          <w:color w:val="C578DD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  <w:spacing w:val="-2"/>
        </w:rPr>
        <w:t>(</w:t>
      </w:r>
      <w:r>
        <w:rPr>
          <w:rFonts w:ascii="Consolas" w:eastAsia="Consolas" w:hAnsi="Consolas" w:cs="Consolas"/>
          <w:color w:val="C578DD"/>
          <w:spacing w:val="1"/>
        </w:rPr>
        <w:t>in</w:t>
      </w:r>
      <w:r>
        <w:rPr>
          <w:rFonts w:ascii="Consolas" w:eastAsia="Consolas" w:hAnsi="Consolas" w:cs="Consolas"/>
          <w:color w:val="C578DD"/>
        </w:rPr>
        <w:t>t</w:t>
      </w:r>
      <w:r>
        <w:rPr>
          <w:rFonts w:ascii="Consolas" w:eastAsia="Consolas" w:hAnsi="Consolas" w:cs="Consolas"/>
          <w:color w:val="C578DD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1"/>
        </w:rPr>
        <w:t xml:space="preserve"> </w:t>
      </w:r>
      <w:r>
        <w:rPr>
          <w:rFonts w:ascii="Consolas" w:eastAsia="Consolas" w:hAnsi="Consolas" w:cs="Consolas"/>
          <w:color w:val="D19A66"/>
          <w:spacing w:val="-2"/>
        </w:rPr>
        <w:t>0</w:t>
      </w:r>
      <w:r>
        <w:rPr>
          <w:rFonts w:ascii="Consolas" w:eastAsia="Consolas" w:hAnsi="Consolas" w:cs="Consolas"/>
          <w:color w:val="ABB1BE"/>
        </w:rPr>
        <w:t>;</w:t>
      </w:r>
      <w:r>
        <w:rPr>
          <w:rFonts w:ascii="Consolas" w:eastAsia="Consolas" w:hAnsi="Consolas" w:cs="Consolas"/>
          <w:color w:val="ABB1BE"/>
          <w:spacing w:val="-1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</w:rPr>
        <w:t>i</w:t>
      </w:r>
      <w:proofErr w:type="spellEnd"/>
      <w:r>
        <w:rPr>
          <w:rFonts w:ascii="Consolas" w:eastAsia="Consolas" w:hAnsi="Consolas" w:cs="Consolas"/>
          <w:color w:val="ABB1BE"/>
        </w:rPr>
        <w:t xml:space="preserve"> &lt; </w:t>
      </w:r>
      <w:r>
        <w:rPr>
          <w:rFonts w:ascii="Consolas" w:eastAsia="Consolas" w:hAnsi="Consolas" w:cs="Consolas"/>
          <w:color w:val="D19A66"/>
          <w:spacing w:val="1"/>
        </w:rPr>
        <w:t>2</w:t>
      </w:r>
      <w:r>
        <w:rPr>
          <w:rFonts w:ascii="Consolas" w:eastAsia="Consolas" w:hAnsi="Consolas" w:cs="Consolas"/>
          <w:color w:val="ABB1BE"/>
        </w:rPr>
        <w:t>;</w:t>
      </w:r>
      <w:r>
        <w:rPr>
          <w:rFonts w:ascii="Consolas" w:eastAsia="Consolas" w:hAnsi="Consolas" w:cs="Consolas"/>
          <w:color w:val="ABB1BE"/>
          <w:spacing w:val="-3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++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5"/>
        </w:rPr>
        <w:t xml:space="preserve"> </w:t>
      </w:r>
      <w:r>
        <w:rPr>
          <w:rFonts w:ascii="Consolas" w:eastAsia="Consolas" w:hAnsi="Consolas" w:cs="Consolas"/>
          <w:color w:val="ABB1BE"/>
        </w:rPr>
        <w:t>{</w:t>
      </w:r>
    </w:p>
    <w:p w14:paraId="77486EFA" w14:textId="77777777" w:rsidR="0099777D" w:rsidRDefault="00000000">
      <w:pPr>
        <w:spacing w:before="34"/>
        <w:ind w:left="152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-2"/>
        </w:rPr>
        <w:t>i</w:t>
      </w:r>
      <w:r>
        <w:rPr>
          <w:rFonts w:ascii="Consolas" w:eastAsia="Consolas" w:hAnsi="Consolas" w:cs="Consolas"/>
          <w:color w:val="C578DD"/>
        </w:rPr>
        <w:t xml:space="preserve">f </w:t>
      </w:r>
      <w:r>
        <w:rPr>
          <w:rFonts w:ascii="Consolas" w:eastAsia="Consolas" w:hAnsi="Consolas" w:cs="Consolas"/>
          <w:color w:val="ABB1BE"/>
          <w:spacing w:val="1"/>
        </w:rPr>
        <w:t>(us</w:t>
      </w:r>
      <w:r>
        <w:rPr>
          <w:rFonts w:ascii="Consolas" w:eastAsia="Consolas" w:hAnsi="Consolas" w:cs="Consolas"/>
          <w:color w:val="ABB1BE"/>
          <w:spacing w:val="-2"/>
        </w:rPr>
        <w:t>e</w:t>
      </w:r>
      <w:r>
        <w:rPr>
          <w:rFonts w:ascii="Consolas" w:eastAsia="Consolas" w:hAnsi="Consolas" w:cs="Consolas"/>
          <w:color w:val="ABB1BE"/>
        </w:rPr>
        <w:t>r</w:t>
      </w:r>
      <w:r>
        <w:rPr>
          <w:rFonts w:ascii="Consolas" w:eastAsia="Consolas" w:hAnsi="Consolas" w:cs="Consolas"/>
          <w:color w:val="ABB1BE"/>
          <w:spacing w:val="-5"/>
        </w:rPr>
        <w:t xml:space="preserve"> </w:t>
      </w:r>
      <w:r>
        <w:rPr>
          <w:rFonts w:ascii="Consolas" w:eastAsia="Consolas" w:hAnsi="Consolas" w:cs="Consolas"/>
          <w:color w:val="ABB1BE"/>
          <w:spacing w:val="-2"/>
        </w:rPr>
        <w:t>=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usern</w:t>
      </w:r>
      <w:r>
        <w:rPr>
          <w:rFonts w:ascii="Consolas" w:eastAsia="Consolas" w:hAnsi="Consolas" w:cs="Consolas"/>
          <w:color w:val="ABB1BE"/>
          <w:spacing w:val="-2"/>
        </w:rPr>
        <w:t>a</w:t>
      </w:r>
      <w:r>
        <w:rPr>
          <w:rFonts w:ascii="Consolas" w:eastAsia="Consolas" w:hAnsi="Consolas" w:cs="Consolas"/>
          <w:color w:val="ABB1BE"/>
          <w:spacing w:val="1"/>
        </w:rPr>
        <w:t>mes[</w:t>
      </w:r>
      <w:proofErr w:type="spellStart"/>
      <w:r>
        <w:rPr>
          <w:rFonts w:ascii="Consolas" w:eastAsia="Consolas" w:hAnsi="Consolas" w:cs="Consolas"/>
          <w:color w:val="ABB1BE"/>
          <w:spacing w:val="-2"/>
        </w:rPr>
        <w:t>i</w:t>
      </w:r>
      <w:proofErr w:type="spellEnd"/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13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&amp;</w:t>
      </w:r>
      <w:r>
        <w:rPr>
          <w:rFonts w:ascii="Consolas" w:eastAsia="Consolas" w:hAnsi="Consolas" w:cs="Consolas"/>
          <w:color w:val="ABB1BE"/>
        </w:rPr>
        <w:t>&amp;</w:t>
      </w:r>
      <w:r>
        <w:rPr>
          <w:rFonts w:ascii="Consolas" w:eastAsia="Consolas" w:hAnsi="Consolas" w:cs="Consolas"/>
          <w:color w:val="ABB1BE"/>
          <w:spacing w:val="-2"/>
        </w:rPr>
        <w:t xml:space="preserve"> p</w:t>
      </w:r>
      <w:r>
        <w:rPr>
          <w:rFonts w:ascii="Consolas" w:eastAsia="Consolas" w:hAnsi="Consolas" w:cs="Consolas"/>
          <w:color w:val="ABB1BE"/>
          <w:spacing w:val="1"/>
        </w:rPr>
        <w:t>as</w:t>
      </w:r>
      <w:r>
        <w:rPr>
          <w:rFonts w:ascii="Consolas" w:eastAsia="Consolas" w:hAnsi="Consolas" w:cs="Consolas"/>
          <w:color w:val="ABB1BE"/>
        </w:rPr>
        <w:t>s</w:t>
      </w:r>
      <w:r>
        <w:rPr>
          <w:rFonts w:ascii="Consolas" w:eastAsia="Consolas" w:hAnsi="Consolas" w:cs="Consolas"/>
          <w:color w:val="ABB1BE"/>
          <w:spacing w:val="-5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=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pas</w:t>
      </w:r>
      <w:r>
        <w:rPr>
          <w:rFonts w:ascii="Consolas" w:eastAsia="Consolas" w:hAnsi="Consolas" w:cs="Consolas"/>
          <w:color w:val="ABB1BE"/>
          <w:spacing w:val="-2"/>
        </w:rPr>
        <w:t>s</w:t>
      </w:r>
      <w:r>
        <w:rPr>
          <w:rFonts w:ascii="Consolas" w:eastAsia="Consolas" w:hAnsi="Consolas" w:cs="Consolas"/>
          <w:color w:val="ABB1BE"/>
          <w:spacing w:val="1"/>
        </w:rPr>
        <w:t>word</w:t>
      </w:r>
      <w:r>
        <w:rPr>
          <w:rFonts w:ascii="Consolas" w:eastAsia="Consolas" w:hAnsi="Consolas" w:cs="Consolas"/>
          <w:color w:val="ABB1BE"/>
          <w:spacing w:val="-2"/>
        </w:rPr>
        <w:t>s</w:t>
      </w:r>
      <w:r>
        <w:rPr>
          <w:rFonts w:ascii="Consolas" w:eastAsia="Consolas" w:hAnsi="Consolas" w:cs="Consolas"/>
          <w:color w:val="ABB1BE"/>
          <w:spacing w:val="1"/>
        </w:rPr>
        <w:t>[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]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ABB1BE"/>
        </w:rPr>
        <w:t>{</w:t>
      </w:r>
    </w:p>
    <w:p w14:paraId="30D67544" w14:textId="77777777" w:rsidR="0099777D" w:rsidRDefault="00000000">
      <w:pPr>
        <w:spacing w:before="34" w:line="220" w:lineRule="exact"/>
        <w:ind w:left="196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re</w:t>
      </w:r>
      <w:r>
        <w:rPr>
          <w:rFonts w:ascii="Consolas" w:eastAsia="Consolas" w:hAnsi="Consolas" w:cs="Consolas"/>
          <w:color w:val="C578DD"/>
          <w:spacing w:val="-2"/>
        </w:rPr>
        <w:t>t</w:t>
      </w:r>
      <w:r>
        <w:rPr>
          <w:rFonts w:ascii="Consolas" w:eastAsia="Consolas" w:hAnsi="Consolas" w:cs="Consolas"/>
          <w:color w:val="C578DD"/>
          <w:spacing w:val="1"/>
        </w:rPr>
        <w:t>ur</w:t>
      </w:r>
      <w:r>
        <w:rPr>
          <w:rFonts w:ascii="Consolas" w:eastAsia="Consolas" w:hAnsi="Consolas" w:cs="Consolas"/>
          <w:color w:val="C578DD"/>
        </w:rPr>
        <w:t>n</w:t>
      </w:r>
      <w:r>
        <w:rPr>
          <w:rFonts w:ascii="Consolas" w:eastAsia="Consolas" w:hAnsi="Consolas" w:cs="Consolas"/>
          <w:color w:val="C578DD"/>
          <w:spacing w:val="-7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(</w:t>
      </w:r>
      <w:proofErr w:type="spellStart"/>
      <w:r>
        <w:rPr>
          <w:rFonts w:ascii="Consolas" w:eastAsia="Consolas" w:hAnsi="Consolas" w:cs="Consolas"/>
          <w:color w:val="ABB1BE"/>
        </w:rPr>
        <w:t>i</w:t>
      </w:r>
      <w:proofErr w:type="spellEnd"/>
      <w:r>
        <w:rPr>
          <w:rFonts w:ascii="Consolas" w:eastAsia="Consolas" w:hAnsi="Consolas" w:cs="Consolas"/>
          <w:color w:val="ABB1BE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=</w:t>
      </w:r>
      <w:r>
        <w:rPr>
          <w:rFonts w:ascii="Consolas" w:eastAsia="Consolas" w:hAnsi="Consolas" w:cs="Consolas"/>
          <w:color w:val="ABB1BE"/>
        </w:rPr>
        <w:t xml:space="preserve">= </w:t>
      </w:r>
      <w:r>
        <w:rPr>
          <w:rFonts w:ascii="Consolas" w:eastAsia="Consolas" w:hAnsi="Consolas" w:cs="Consolas"/>
          <w:color w:val="D19A66"/>
          <w:spacing w:val="-2"/>
        </w:rPr>
        <w:t>0</w:t>
      </w:r>
      <w:proofErr w:type="gramStart"/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</w:rPr>
        <w:t>?</w:t>
      </w:r>
      <w:proofErr w:type="gramEnd"/>
      <w:r>
        <w:rPr>
          <w:rFonts w:ascii="Consolas" w:eastAsia="Consolas" w:hAnsi="Consolas" w:cs="Consolas"/>
          <w:color w:val="ABB1BE"/>
        </w:rPr>
        <w:t xml:space="preserve"> </w:t>
      </w:r>
      <w:proofErr w:type="gramStart"/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D19A66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</w:rPr>
        <w:t>:</w:t>
      </w:r>
      <w:proofErr w:type="gramEnd"/>
      <w:r>
        <w:rPr>
          <w:rFonts w:ascii="Consolas" w:eastAsia="Consolas" w:hAnsi="Consolas" w:cs="Consolas"/>
          <w:color w:val="ABB1BE"/>
        </w:rPr>
        <w:t xml:space="preserve"> </w:t>
      </w:r>
      <w:r>
        <w:rPr>
          <w:rFonts w:ascii="Consolas" w:eastAsia="Consolas" w:hAnsi="Consolas" w:cs="Consolas"/>
          <w:color w:val="D19A66"/>
          <w:spacing w:val="1"/>
        </w:rPr>
        <w:t>2</w:t>
      </w:r>
      <w:r>
        <w:rPr>
          <w:rFonts w:ascii="Consolas" w:eastAsia="Consolas" w:hAnsi="Consolas" w:cs="Consolas"/>
          <w:color w:val="ABB1BE"/>
        </w:rPr>
        <w:t>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i/>
          <w:color w:val="5C626F"/>
          <w:spacing w:val="1"/>
        </w:rPr>
        <w:t>/</w:t>
      </w:r>
      <w:r>
        <w:rPr>
          <w:rFonts w:ascii="Consolas" w:eastAsia="Consolas" w:hAnsi="Consolas" w:cs="Consolas"/>
          <w:i/>
          <w:color w:val="5C626F"/>
        </w:rPr>
        <w:t>/</w:t>
      </w:r>
      <w:r>
        <w:rPr>
          <w:rFonts w:ascii="Consolas" w:eastAsia="Consolas" w:hAnsi="Consolas" w:cs="Consolas"/>
          <w:i/>
          <w:color w:val="5C626F"/>
          <w:spacing w:val="-3"/>
        </w:rPr>
        <w:t xml:space="preserve"> </w:t>
      </w:r>
      <w:r>
        <w:rPr>
          <w:rFonts w:ascii="Consolas" w:eastAsia="Consolas" w:hAnsi="Consolas" w:cs="Consolas"/>
          <w:i/>
          <w:color w:val="5C626F"/>
        </w:rPr>
        <w:t>1</w:t>
      </w:r>
      <w:r>
        <w:rPr>
          <w:rFonts w:ascii="Consolas" w:eastAsia="Consolas" w:hAnsi="Consolas" w:cs="Consolas"/>
          <w:i/>
          <w:color w:val="5C626F"/>
          <w:spacing w:val="-1"/>
        </w:rPr>
        <w:t xml:space="preserve"> </w:t>
      </w:r>
      <w:r>
        <w:rPr>
          <w:rFonts w:ascii="Consolas" w:eastAsia="Consolas" w:hAnsi="Consolas" w:cs="Consolas"/>
          <w:i/>
          <w:color w:val="5C626F"/>
        </w:rPr>
        <w:t>=</w:t>
      </w:r>
      <w:r>
        <w:rPr>
          <w:rFonts w:ascii="Consolas" w:eastAsia="Consolas" w:hAnsi="Consolas" w:cs="Consolas"/>
          <w:i/>
          <w:color w:val="5C626F"/>
          <w:spacing w:val="-1"/>
        </w:rPr>
        <w:t xml:space="preserve"> </w:t>
      </w:r>
      <w:r>
        <w:rPr>
          <w:rFonts w:ascii="Consolas" w:eastAsia="Consolas" w:hAnsi="Consolas" w:cs="Consolas"/>
          <w:i/>
          <w:color w:val="5C626F"/>
          <w:spacing w:val="1"/>
        </w:rPr>
        <w:t>Adm</w:t>
      </w:r>
      <w:r>
        <w:rPr>
          <w:rFonts w:ascii="Consolas" w:eastAsia="Consolas" w:hAnsi="Consolas" w:cs="Consolas"/>
          <w:i/>
          <w:color w:val="5C626F"/>
          <w:spacing w:val="-2"/>
        </w:rPr>
        <w:t>i</w:t>
      </w:r>
      <w:r>
        <w:rPr>
          <w:rFonts w:ascii="Consolas" w:eastAsia="Consolas" w:hAnsi="Consolas" w:cs="Consolas"/>
          <w:i/>
          <w:color w:val="5C626F"/>
          <w:spacing w:val="1"/>
        </w:rPr>
        <w:t>n</w:t>
      </w:r>
      <w:r>
        <w:rPr>
          <w:rFonts w:ascii="Consolas" w:eastAsia="Consolas" w:hAnsi="Consolas" w:cs="Consolas"/>
          <w:i/>
          <w:color w:val="5C626F"/>
        </w:rPr>
        <w:t>,</w:t>
      </w:r>
      <w:r>
        <w:rPr>
          <w:rFonts w:ascii="Consolas" w:eastAsia="Consolas" w:hAnsi="Consolas" w:cs="Consolas"/>
          <w:i/>
          <w:color w:val="5C626F"/>
          <w:spacing w:val="-7"/>
        </w:rPr>
        <w:t xml:space="preserve"> </w:t>
      </w:r>
      <w:r>
        <w:rPr>
          <w:rFonts w:ascii="Consolas" w:eastAsia="Consolas" w:hAnsi="Consolas" w:cs="Consolas"/>
          <w:i/>
          <w:color w:val="5C626F"/>
        </w:rPr>
        <w:t>2</w:t>
      </w:r>
      <w:r>
        <w:rPr>
          <w:rFonts w:ascii="Consolas" w:eastAsia="Consolas" w:hAnsi="Consolas" w:cs="Consolas"/>
          <w:i/>
          <w:color w:val="5C626F"/>
          <w:spacing w:val="-2"/>
        </w:rPr>
        <w:t xml:space="preserve"> </w:t>
      </w:r>
      <w:r>
        <w:rPr>
          <w:rFonts w:ascii="Consolas" w:eastAsia="Consolas" w:hAnsi="Consolas" w:cs="Consolas"/>
          <w:i/>
          <w:color w:val="5C626F"/>
        </w:rPr>
        <w:t>=</w:t>
      </w:r>
      <w:r>
        <w:rPr>
          <w:rFonts w:ascii="Consolas" w:eastAsia="Consolas" w:hAnsi="Consolas" w:cs="Consolas"/>
          <w:i/>
          <w:color w:val="5C626F"/>
          <w:spacing w:val="-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5C626F"/>
          <w:spacing w:val="1"/>
        </w:rPr>
        <w:t>Pen</w:t>
      </w:r>
      <w:r>
        <w:rPr>
          <w:rFonts w:ascii="Consolas" w:eastAsia="Consolas" w:hAnsi="Consolas" w:cs="Consolas"/>
          <w:i/>
          <w:color w:val="5C626F"/>
          <w:spacing w:val="-2"/>
        </w:rPr>
        <w:t>g</w:t>
      </w:r>
      <w:r>
        <w:rPr>
          <w:rFonts w:ascii="Consolas" w:eastAsia="Consolas" w:hAnsi="Consolas" w:cs="Consolas"/>
          <w:i/>
          <w:color w:val="5C626F"/>
          <w:spacing w:val="1"/>
        </w:rPr>
        <w:t>gu</w:t>
      </w:r>
      <w:r>
        <w:rPr>
          <w:rFonts w:ascii="Consolas" w:eastAsia="Consolas" w:hAnsi="Consolas" w:cs="Consolas"/>
          <w:i/>
          <w:color w:val="5C626F"/>
          <w:spacing w:val="-2"/>
        </w:rPr>
        <w:t>n</w:t>
      </w:r>
      <w:r>
        <w:rPr>
          <w:rFonts w:ascii="Consolas" w:eastAsia="Consolas" w:hAnsi="Consolas" w:cs="Consolas"/>
          <w:i/>
          <w:color w:val="5C626F"/>
        </w:rPr>
        <w:t>a</w:t>
      </w:r>
      <w:proofErr w:type="spellEnd"/>
    </w:p>
    <w:p w14:paraId="2E5D82B4" w14:textId="77777777" w:rsidR="0099777D" w:rsidRDefault="00000000">
      <w:pPr>
        <w:spacing w:before="35"/>
        <w:ind w:left="152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</w:rPr>
        <w:t>}</w:t>
      </w:r>
    </w:p>
    <w:p w14:paraId="546BF46D" w14:textId="77777777" w:rsidR="0099777D" w:rsidRDefault="00000000">
      <w:pPr>
        <w:spacing w:before="34" w:line="220" w:lineRule="exact"/>
        <w:ind w:left="108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</w:rPr>
        <w:t>}</w:t>
      </w:r>
    </w:p>
    <w:p w14:paraId="4C8CECE9" w14:textId="77777777" w:rsidR="0099777D" w:rsidRDefault="00000000">
      <w:pPr>
        <w:spacing w:before="37"/>
        <w:ind w:left="108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1"/>
        </w:rPr>
        <w:t>"L</w:t>
      </w:r>
      <w:r>
        <w:rPr>
          <w:rFonts w:ascii="Consolas" w:eastAsia="Consolas" w:hAnsi="Consolas" w:cs="Consolas"/>
          <w:color w:val="97C379"/>
          <w:spacing w:val="-2"/>
        </w:rPr>
        <w:t>o</w:t>
      </w:r>
      <w:r>
        <w:rPr>
          <w:rFonts w:ascii="Consolas" w:eastAsia="Consolas" w:hAnsi="Consolas" w:cs="Consolas"/>
          <w:color w:val="97C379"/>
          <w:spacing w:val="1"/>
        </w:rPr>
        <w:t>gi</w:t>
      </w:r>
      <w:r>
        <w:rPr>
          <w:rFonts w:ascii="Consolas" w:eastAsia="Consolas" w:hAnsi="Consolas" w:cs="Consolas"/>
          <w:color w:val="97C379"/>
        </w:rPr>
        <w:t>n</w:t>
      </w:r>
      <w:r>
        <w:rPr>
          <w:rFonts w:ascii="Consolas" w:eastAsia="Consolas" w:hAnsi="Consolas" w:cs="Consolas"/>
          <w:color w:val="97C379"/>
          <w:spacing w:val="-7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gagal</w:t>
      </w:r>
      <w:proofErr w:type="spellEnd"/>
      <w:r>
        <w:rPr>
          <w:rFonts w:ascii="Consolas" w:eastAsia="Consolas" w:hAnsi="Consolas" w:cs="Consolas"/>
          <w:color w:val="97C379"/>
        </w:rPr>
        <w:t>.</w:t>
      </w:r>
      <w:r>
        <w:rPr>
          <w:rFonts w:ascii="Consolas" w:eastAsia="Consolas" w:hAnsi="Consolas" w:cs="Consolas"/>
          <w:color w:val="97C379"/>
          <w:spacing w:val="-8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Cob</w:t>
      </w:r>
      <w:r>
        <w:rPr>
          <w:rFonts w:ascii="Consolas" w:eastAsia="Consolas" w:hAnsi="Consolas" w:cs="Consolas"/>
          <w:color w:val="97C379"/>
        </w:rPr>
        <w:t>a</w:t>
      </w:r>
      <w:r>
        <w:rPr>
          <w:rFonts w:ascii="Consolas" w:eastAsia="Consolas" w:hAnsi="Consolas" w:cs="Consolas"/>
          <w:color w:val="97C379"/>
          <w:spacing w:val="-5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lagi</w:t>
      </w:r>
      <w:proofErr w:type="spellEnd"/>
      <w:r>
        <w:rPr>
          <w:rFonts w:ascii="Consolas" w:eastAsia="Consolas" w:hAnsi="Consolas" w:cs="Consolas"/>
          <w:color w:val="97C379"/>
          <w:spacing w:val="4"/>
        </w:rPr>
        <w:t>.</w:t>
      </w:r>
      <w:r>
        <w:rPr>
          <w:rFonts w:ascii="Consolas" w:eastAsia="Consolas" w:hAnsi="Consolas" w:cs="Consolas"/>
          <w:color w:val="97C379"/>
          <w:spacing w:val="-2"/>
        </w:rPr>
        <w:t>\</w:t>
      </w:r>
      <w:r>
        <w:rPr>
          <w:rFonts w:ascii="Consolas" w:eastAsia="Consolas" w:hAnsi="Consolas" w:cs="Consolas"/>
          <w:color w:val="97C379"/>
          <w:spacing w:val="1"/>
        </w:rPr>
        <w:t>n"</w:t>
      </w:r>
      <w:r>
        <w:rPr>
          <w:rFonts w:ascii="Consolas" w:eastAsia="Consolas" w:hAnsi="Consolas" w:cs="Consolas"/>
          <w:color w:val="ABB1BE"/>
        </w:rPr>
        <w:t>;</w:t>
      </w:r>
    </w:p>
    <w:p w14:paraId="55699563" w14:textId="77777777" w:rsidR="0099777D" w:rsidRDefault="00000000">
      <w:pPr>
        <w:spacing w:before="34"/>
        <w:ind w:left="108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atte</w:t>
      </w:r>
      <w:r>
        <w:rPr>
          <w:rFonts w:ascii="Consolas" w:eastAsia="Consolas" w:hAnsi="Consolas" w:cs="Consolas"/>
          <w:color w:val="ABB1BE"/>
          <w:spacing w:val="-2"/>
        </w:rPr>
        <w:t>m</w:t>
      </w:r>
      <w:r>
        <w:rPr>
          <w:rFonts w:ascii="Consolas" w:eastAsia="Consolas" w:hAnsi="Consolas" w:cs="Consolas"/>
          <w:color w:val="ABB1BE"/>
          <w:spacing w:val="1"/>
        </w:rPr>
        <w:t>pt++</w:t>
      </w:r>
      <w:r>
        <w:rPr>
          <w:rFonts w:ascii="Consolas" w:eastAsia="Consolas" w:hAnsi="Consolas" w:cs="Consolas"/>
          <w:color w:val="ABB1BE"/>
        </w:rPr>
        <w:t>;</w:t>
      </w:r>
    </w:p>
    <w:p w14:paraId="4E94E2A3" w14:textId="77777777" w:rsidR="0099777D" w:rsidRDefault="00000000">
      <w:pPr>
        <w:spacing w:before="35" w:line="220" w:lineRule="exact"/>
        <w:ind w:left="6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</w:rPr>
        <w:t>}</w:t>
      </w:r>
    </w:p>
    <w:p w14:paraId="40C761BA" w14:textId="77777777" w:rsidR="0099777D" w:rsidRDefault="00000000">
      <w:pPr>
        <w:spacing w:before="35"/>
        <w:ind w:left="6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ret</w:t>
      </w:r>
      <w:r>
        <w:rPr>
          <w:rFonts w:ascii="Consolas" w:eastAsia="Consolas" w:hAnsi="Consolas" w:cs="Consolas"/>
          <w:color w:val="C578DD"/>
          <w:spacing w:val="-2"/>
        </w:rPr>
        <w:t>u</w:t>
      </w:r>
      <w:r>
        <w:rPr>
          <w:rFonts w:ascii="Consolas" w:eastAsia="Consolas" w:hAnsi="Consolas" w:cs="Consolas"/>
          <w:color w:val="C578DD"/>
          <w:spacing w:val="1"/>
        </w:rPr>
        <w:t>r</w:t>
      </w:r>
      <w:r>
        <w:rPr>
          <w:rFonts w:ascii="Consolas" w:eastAsia="Consolas" w:hAnsi="Consolas" w:cs="Consolas"/>
          <w:color w:val="C578DD"/>
        </w:rPr>
        <w:t>n</w:t>
      </w:r>
      <w:r>
        <w:rPr>
          <w:rFonts w:ascii="Consolas" w:eastAsia="Consolas" w:hAnsi="Consolas" w:cs="Consolas"/>
          <w:color w:val="C578DD"/>
          <w:spacing w:val="-5"/>
        </w:rPr>
        <w:t xml:space="preserve"> </w:t>
      </w:r>
      <w:r>
        <w:rPr>
          <w:rFonts w:ascii="Consolas" w:eastAsia="Consolas" w:hAnsi="Consolas" w:cs="Consolas"/>
          <w:color w:val="D19A66"/>
          <w:spacing w:val="1"/>
        </w:rPr>
        <w:t>0</w:t>
      </w:r>
      <w:r>
        <w:rPr>
          <w:rFonts w:ascii="Consolas" w:eastAsia="Consolas" w:hAnsi="Consolas" w:cs="Consolas"/>
          <w:color w:val="ABB1BE"/>
        </w:rPr>
        <w:t>;</w:t>
      </w:r>
    </w:p>
    <w:p w14:paraId="3BFD0698" w14:textId="77777777" w:rsidR="0099777D" w:rsidRDefault="00000000">
      <w:pPr>
        <w:spacing w:before="37"/>
        <w:ind w:left="201"/>
        <w:rPr>
          <w:rFonts w:ascii="Consolas" w:eastAsia="Consolas" w:hAnsi="Consolas" w:cs="Consolas"/>
        </w:rPr>
        <w:sectPr w:rsidR="0099777D">
          <w:pgSz w:w="11920" w:h="16840"/>
          <w:pgMar w:top="1360" w:right="1320" w:bottom="280" w:left="1340" w:header="0" w:footer="426" w:gutter="0"/>
          <w:cols w:space="720"/>
        </w:sectPr>
      </w:pPr>
      <w:r>
        <w:rPr>
          <w:rFonts w:ascii="Consolas" w:eastAsia="Consolas" w:hAnsi="Consolas" w:cs="Consolas"/>
          <w:color w:val="ABB1BE"/>
        </w:rPr>
        <w:t>}</w:t>
      </w:r>
    </w:p>
    <w:p w14:paraId="74F2CFE1" w14:textId="77777777" w:rsidR="0099777D" w:rsidRDefault="00000000">
      <w:pPr>
        <w:spacing w:before="66"/>
        <w:ind w:left="360"/>
        <w:rPr>
          <w:sz w:val="24"/>
          <w:szCs w:val="24"/>
        </w:rPr>
      </w:pPr>
      <w:r>
        <w:lastRenderedPageBreak/>
        <w:pict w14:anchorId="634D76EB">
          <v:group id="_x0000_s2113" style="position:absolute;left:0;text-align:left;margin-left:71.5pt;margin-top:453.3pt;width:452.5pt;height:307.3pt;z-index:-251661312;mso-position-horizontal-relative:page;mso-position-vertical-relative:page" coordorigin="1430,9066" coordsize="9050,6146">
            <v:shape id="_x0000_s2157" style="position:absolute;left:1440;top:9177;width:9030;height:5924" coordorigin="1440,9177" coordsize="9030,5924" path="m1440,15101r9031,l10471,9177r-9031,l1440,15101xe" fillcolor="#282c34" stroked="f">
              <v:path arrowok="t"/>
            </v:shape>
            <v:shape id="_x0000_s2156" style="position:absolute;left:1541;top:9177;width:8829;height:269" coordorigin="1541,9177" coordsize="8829,269" path="m10370,9445r,-268l1541,9177r,268l10370,9445xe" fillcolor="#282c34" stroked="f">
              <v:path arrowok="t"/>
            </v:shape>
            <v:shape id="_x0000_s2155" style="position:absolute;left:1541;top:9177;width:4510;height:235" coordorigin="1541,9177" coordsize="4510,235" path="m1541,9412r4510,l6051,9177r-4510,l1541,9412xe" fillcolor="#282c34" stroked="f">
              <v:path arrowok="t"/>
            </v:shape>
            <v:shape id="_x0000_s2154" style="position:absolute;left:1541;top:9445;width:8829;height:269" coordorigin="1541,9445" coordsize="8829,269" path="m1541,9714r8829,l10370,9445r-8829,l1541,9714xe" fillcolor="#282c34" stroked="f">
              <v:path arrowok="t"/>
            </v:shape>
            <v:shape id="_x0000_s2153" style="position:absolute;left:1541;top:9445;width:1320;height:235" coordorigin="1541,9445" coordsize="1320,235" path="m1541,9681r1320,l2861,9445r-1320,l1541,9681xe" fillcolor="#282c34" stroked="f">
              <v:path arrowok="t"/>
            </v:shape>
            <v:shape id="_x0000_s2152" style="position:absolute;left:1541;top:9714;width:8829;height:269" coordorigin="1541,9714" coordsize="8829,269" path="m1541,9983r8829,l10370,9714r-8829,l1541,9983xe" fillcolor="#282c34" stroked="f">
              <v:path arrowok="t"/>
            </v:shape>
            <v:shape id="_x0000_s2151" style="position:absolute;left:1541;top:9714;width:1649;height:235" coordorigin="1541,9714" coordsize="1649,235" path="m1541,9949r1649,l3190,9714r-1649,l1541,9949xe" fillcolor="#282c34" stroked="f">
              <v:path arrowok="t"/>
            </v:shape>
            <v:shape id="_x0000_s2150" style="position:absolute;left:1541;top:9983;width:8829;height:271" coordorigin="1541,9983" coordsize="8829,271" path="m1541,10254r8829,l10370,9983r-8829,l1541,10254xe" fillcolor="#282c34" stroked="f">
              <v:path arrowok="t"/>
            </v:shape>
            <v:shape id="_x0000_s2149" style="position:absolute;left:1541;top:9983;width:1870;height:238" coordorigin="1541,9983" coordsize="1870,238" path="m1541,10221r1870,l3411,9983r-1870,l1541,10221xe" fillcolor="#282c34" stroked="f">
              <v:path arrowok="t"/>
            </v:shape>
            <v:shape id="_x0000_s2148" style="position:absolute;left:1541;top:10254;width:8829;height:269" coordorigin="1541,10254" coordsize="8829,269" path="m1541,10523r8829,l10370,10254r-8829,l1541,10523xe" fillcolor="#282c34" stroked="f">
              <v:path arrowok="t"/>
            </v:shape>
            <v:shape id="_x0000_s2147" style="position:absolute;left:1541;top:10523;width:8829;height:269" coordorigin="1541,10523" coordsize="8829,269" path="m1541,10792r8829,l10370,10523r-8829,l1541,10792xe" fillcolor="#282c34" stroked="f">
              <v:path arrowok="t"/>
            </v:shape>
            <v:shape id="_x0000_s2146" style="position:absolute;left:1541;top:10523;width:4510;height:235" coordorigin="1541,10523" coordsize="4510,235" path="m1541,10758r4510,l6051,10523r-4510,l1541,10758xe" fillcolor="#282c34" stroked="f">
              <v:path arrowok="t"/>
            </v:shape>
            <v:shape id="_x0000_s2145" style="position:absolute;left:1541;top:10792;width:8829;height:269" coordorigin="1541,10792" coordsize="8829,269" path="m1541,11061r8829,l10370,10792r-8829,l1541,11061xe" fillcolor="#282c34" stroked="f">
              <v:path arrowok="t"/>
            </v:shape>
            <v:shape id="_x0000_s2144" style="position:absolute;left:1541;top:10792;width:2859;height:236" coordorigin="1541,10792" coordsize="2859,236" path="m1541,11028r2859,l4400,10792r-2859,l1541,11028xe" fillcolor="#282c34" stroked="f">
              <v:path arrowok="t"/>
            </v:shape>
            <v:shape id="_x0000_s2143" style="position:absolute;left:1541;top:11061;width:8829;height:269" coordorigin="1541,11061" coordsize="8829,269" path="m1541,11330r8829,l10370,11061r-8829,l1541,11330xe" fillcolor="#282c34" stroked="f">
              <v:path arrowok="t"/>
            </v:shape>
            <v:shape id="_x0000_s2142" style="position:absolute;left:1541;top:11061;width:4400;height:235" coordorigin="1541,11061" coordsize="4400,235" path="m1541,11296r4400,l5941,11061r-4400,l1541,11296xe" fillcolor="#282c34" stroked="f">
              <v:path arrowok="t"/>
            </v:shape>
            <v:shape id="_x0000_s2141" style="position:absolute;left:1541;top:11330;width:8829;height:271" coordorigin="1541,11330" coordsize="8829,271" path="m1541,11601r8829,l10370,11330r-8829,l1541,11601xe" fillcolor="#282c34" stroked="f">
              <v:path arrowok="t"/>
            </v:shape>
            <v:shape id="_x0000_s2140" style="position:absolute;left:1541;top:11601;width:8829;height:269" coordorigin="1541,11601" coordsize="8829,269" path="m1541,11870r8829,l10370,11601r-8829,l1541,11870xe" fillcolor="#282c34" stroked="f">
              <v:path arrowok="t"/>
            </v:shape>
            <v:shape id="_x0000_s2139" style="position:absolute;left:1541;top:11601;width:4618;height:235" coordorigin="1541,11601" coordsize="4618,235" path="m1541,11836r4618,l6159,11601r-4618,l1541,11836xe" fillcolor="#282c34" stroked="f">
              <v:path arrowok="t"/>
            </v:shape>
            <v:shape id="_x0000_s2138" style="position:absolute;left:1541;top:11870;width:8829;height:269" coordorigin="1541,11870" coordsize="8829,269" path="m1541,12139r8829,l10370,11870r-8829,l1541,12139xe" fillcolor="#282c34" stroked="f">
              <v:path arrowok="t"/>
            </v:shape>
            <v:shape id="_x0000_s2137" style="position:absolute;left:1541;top:11870;width:2090;height:235" coordorigin="1541,11870" coordsize="2090,235" path="m1541,12105r2091,l3632,11870r-2091,l1541,12105xe" fillcolor="#282c34" stroked="f">
              <v:path arrowok="t"/>
            </v:shape>
            <v:shape id="_x0000_s2136" style="position:absolute;left:1541;top:12139;width:8829;height:269" coordorigin="1541,12139" coordsize="8829,269" path="m1541,12408r8829,l10370,12139r-8829,l1541,12408xe" fillcolor="#282c34" stroked="f">
              <v:path arrowok="t"/>
            </v:shape>
            <v:shape id="_x0000_s2135" style="position:absolute;left:1541;top:12139;width:2420;height:235" coordorigin="1541,12139" coordsize="2420,235" path="m1541,12374r2420,l3961,12139r-2420,l1541,12374xe" fillcolor="#282c34" stroked="f">
              <v:path arrowok="t"/>
            </v:shape>
            <v:shape id="_x0000_s2134" style="position:absolute;left:1541;top:12408;width:8829;height:269" coordorigin="1541,12408" coordsize="8829,269" path="m1541,12676r8829,l10370,12408r-8829,l1541,12676xe" fillcolor="#282c34" stroked="f">
              <v:path arrowok="t"/>
            </v:shape>
            <v:shape id="_x0000_s2133" style="position:absolute;left:1541;top:12408;width:2309;height:235" coordorigin="1541,12408" coordsize="2309,235" path="m1541,12643r2309,l3850,12408r-2309,l1541,12643xe" fillcolor="#282c34" stroked="f">
              <v:path arrowok="t"/>
            </v:shape>
            <v:shape id="_x0000_s2132" style="position:absolute;left:1541;top:12676;width:8829;height:271" coordorigin="1541,12676" coordsize="8829,271" path="m1541,12948r8829,l10370,12676r-8829,l1541,12948xe" fillcolor="#282c34" stroked="f">
              <v:path arrowok="t"/>
            </v:shape>
            <v:shape id="_x0000_s2131" style="position:absolute;left:1541;top:12948;width:8829;height:269" coordorigin="1541,12948" coordsize="8829,269" path="m1541,13216r8829,l10370,12948r-8829,l1541,13216xe" fillcolor="#282c34" stroked="f">
              <v:path arrowok="t"/>
            </v:shape>
            <v:shape id="_x0000_s2130" style="position:absolute;left:1541;top:12948;width:4728;height:235" coordorigin="1541,12948" coordsize="4728,235" path="m1541,13183r4729,l6270,12948r-4729,l1541,13183xe" fillcolor="#282c34" stroked="f">
              <v:path arrowok="t"/>
            </v:shape>
            <v:shape id="_x0000_s2129" style="position:absolute;left:1541;top:13216;width:8829;height:269" coordorigin="1541,13216" coordsize="8829,269" path="m1541,13485r8829,l10370,13216r-8829,l1541,13485xe" fillcolor="#282c34" stroked="f">
              <v:path arrowok="t"/>
            </v:shape>
            <v:shape id="_x0000_s2128" style="position:absolute;left:1541;top:13216;width:5939;height:235" coordorigin="1541,13216" coordsize="5939,235" path="m1541,13452r5939,l7480,13216r-5939,l1541,13452xe" fillcolor="#282c34" stroked="f">
              <v:path arrowok="t"/>
            </v:shape>
            <v:shape id="_x0000_s2127" style="position:absolute;left:1541;top:13485;width:8829;height:269" coordorigin="1541,13485" coordsize="8829,269" path="m1541,13754r8829,l10370,13485r-8829,l1541,13754xe" fillcolor="#282c34" stroked="f">
              <v:path arrowok="t"/>
            </v:shape>
            <v:shape id="_x0000_s2126" style="position:absolute;left:1541;top:13485;width:5279;height:235" coordorigin="1541,13485" coordsize="5279,235" path="m1541,13720r5279,l6820,13485r-5279,l1541,13720xe" fillcolor="#282c34" stroked="f">
              <v:path arrowok="t"/>
            </v:shape>
            <v:shape id="_x0000_s2125" style="position:absolute;left:1541;top:13754;width:8829;height:271" coordorigin="1541,13754" coordsize="8829,271" path="m1541,14025r8829,l10370,13754r-8829,l1541,14025xe" fillcolor="#282c34" stroked="f">
              <v:path arrowok="t"/>
            </v:shape>
            <v:shape id="_x0000_s2124" style="position:absolute;left:1541;top:13754;width:1759;height:238" coordorigin="1541,13754" coordsize="1759,238" path="m1541,13992r1759,l3300,13754r-1759,l1541,13992xe" fillcolor="#282c34" stroked="f">
              <v:path arrowok="t"/>
            </v:shape>
            <v:shape id="_x0000_s2123" style="position:absolute;left:1541;top:14025;width:8829;height:269" coordorigin="1541,14025" coordsize="8829,269" path="m1541,14294r8829,l10370,14025r-8829,l1541,14294xe" fillcolor="#282c34" stroked="f">
              <v:path arrowok="t"/>
            </v:shape>
            <v:shape id="_x0000_s2122" style="position:absolute;left:1541;top:14025;width:7259;height:236" coordorigin="1541,14025" coordsize="7259,236" path="m1541,14261r7259,l8800,14025r-7259,l1541,14261xe" fillcolor="#282c34" stroked="f">
              <v:path arrowok="t"/>
            </v:shape>
            <v:shape id="_x0000_s2121" style="position:absolute;left:1541;top:14294;width:8829;height:269" coordorigin="1541,14294" coordsize="8829,269" path="m1541,14563r8829,l10370,14294r-8829,l1541,14563xe" fillcolor="#282c34" stroked="f">
              <v:path arrowok="t"/>
            </v:shape>
            <v:shape id="_x0000_s2120" style="position:absolute;left:1541;top:14294;width:989;height:235" coordorigin="1541,14294" coordsize="989,235" path="m1541,14530r989,l2530,14294r-989,l1541,14530xe" fillcolor="#282c34" stroked="f">
              <v:path arrowok="t"/>
            </v:shape>
            <v:shape id="_x0000_s2119" style="position:absolute;left:1541;top:14563;width:8829;height:269" coordorigin="1541,14563" coordsize="8829,269" path="m1541,14832r8829,l10370,14563r-8829,l1541,14832xe" fillcolor="#282c34" stroked="f">
              <v:path arrowok="t"/>
            </v:shape>
            <v:shape id="_x0000_s2118" style="position:absolute;left:1541;top:14563;width:1320;height:235" coordorigin="1541,14563" coordsize="1320,235" path="m1541,14798r1320,l2861,14563r-1320,l1541,14798xe" fillcolor="#282c34" stroked="f">
              <v:path arrowok="t"/>
            </v:shape>
            <v:shape id="_x0000_s2117" style="position:absolute;left:1541;top:14832;width:8829;height:269" coordorigin="1541,14832" coordsize="8829,269" path="m1541,15101r8829,l10370,14832r-8829,l1541,15101xe" fillcolor="#282c34" stroked="f">
              <v:path arrowok="t"/>
            </v:shape>
            <v:shape id="_x0000_s2116" style="position:absolute;left:1541;top:14832;width:5389;height:235" coordorigin="1541,14832" coordsize="5389,235" path="m1541,15067r5389,l6930,14832r-5389,l1541,15067xe" fillcolor="#282c34" stroked="f">
              <v:path arrowok="t"/>
            </v:shape>
            <v:shape id="_x0000_s2115" style="position:absolute;left:1440;top:9076;width:9030;height:101" coordorigin="1440,9076" coordsize="9030,101" path="m1440,9177r9031,l10471,9076r-9031,l1440,9177xe" fillcolor="#282c34" stroked="f">
              <v:path arrowok="t"/>
            </v:shape>
            <v:shape id="_x0000_s2114" style="position:absolute;left:1440;top:15101;width:9030;height:101" coordorigin="1440,15101" coordsize="9030,101" path="m1440,15202r9031,l10471,15101r-9031,l1440,15202xe" fillcolor="#282c34" stroked="f">
              <v:path arrowok="t"/>
            </v:shape>
            <w10:wrap anchorx="page" anchory="page"/>
          </v:group>
        </w:pict>
      </w:r>
      <w:r>
        <w:pict w14:anchorId="2DD805FD">
          <v:group id="_x0000_s2075" style="position:absolute;left:0;text-align:left;margin-left:71.5pt;margin-top:135pt;width:452.5pt;height:239.95pt;z-index:-251662336;mso-position-horizontal-relative:page;mso-position-vertical-relative:page" coordorigin="1430,2700" coordsize="9050,4799">
            <v:shape id="_x0000_s2112" style="position:absolute;left:1440;top:2811;width:9030;height:4577" coordorigin="1440,2811" coordsize="9030,4577" path="m1440,7388r9031,l10471,2811r-9031,l1440,7388xe" fillcolor="#282c34" stroked="f">
              <v:path arrowok="t"/>
            </v:shape>
            <v:shape id="_x0000_s2111" style="position:absolute;left:1541;top:2811;width:8829;height:269" coordorigin="1541,2811" coordsize="8829,269" path="m10370,3080r,-269l1541,2811r,269l10370,3080xe" fillcolor="#282c34" stroked="f">
              <v:path arrowok="t"/>
            </v:shape>
            <v:shape id="_x0000_s2110" style="position:absolute;left:1541;top:2811;width:8797;height:235" coordorigin="1541,2811" coordsize="8797,235" path="m1541,3046r8798,l10339,2811r-8798,l1541,3046xe" fillcolor="#282c34" stroked="f">
              <v:path arrowok="t"/>
            </v:shape>
            <v:shape id="_x0000_s2109" style="position:absolute;left:1541;top:3080;width:8829;height:269" coordorigin="1541,3080" coordsize="8829,269" path="m1541,3348r8829,l10370,3080r-8829,l1541,3348xe" fillcolor="#282c34" stroked="f">
              <v:path arrowok="t"/>
            </v:shape>
            <v:shape id="_x0000_s2108" style="position:absolute;left:1541;top:3080;width:3958;height:235" coordorigin="1541,3080" coordsize="3958,235" path="m1541,3315r3958,l5499,3080r-3958,l1541,3315xe" fillcolor="#282c34" stroked="f">
              <v:path arrowok="t"/>
            </v:shape>
            <v:shape id="_x0000_s2107" style="position:absolute;left:1541;top:3348;width:8829;height:269" coordorigin="1541,3348" coordsize="8829,269" path="m1541,3617r8829,l10370,3348r-8829,l1541,3617xe" fillcolor="#282c34" stroked="f">
              <v:path arrowok="t"/>
            </v:shape>
            <v:shape id="_x0000_s2106" style="position:absolute;left:1541;top:3348;width:7369;height:235" coordorigin="1541,3348" coordsize="7369,235" path="m1541,3584r7370,l8911,3348r-7370,l1541,3584xe" fillcolor="#282c34" stroked="f">
              <v:path arrowok="t"/>
            </v:shape>
            <v:shape id="_x0000_s2105" style="position:absolute;left:1541;top:3617;width:8829;height:269" coordorigin="1541,3617" coordsize="8829,269" path="m1541,3886r8829,l10370,3617r-8829,l1541,3886xe" fillcolor="#282c34" stroked="f">
              <v:path arrowok="t"/>
            </v:shape>
            <v:shape id="_x0000_s2104" style="position:absolute;left:1541;top:3617;width:3850;height:235" coordorigin="1541,3617" coordsize="3850,235" path="m1541,3852r3850,l5391,3617r-3850,l1541,3852xe" fillcolor="#282c34" stroked="f">
              <v:path arrowok="t"/>
            </v:shape>
            <v:shape id="_x0000_s2103" style="position:absolute;left:1541;top:3886;width:8829;height:271" coordorigin="1541,3886" coordsize="8829,271" path="m1541,4157r8829,l10370,3886r-8829,l1541,4157xe" fillcolor="#282c34" stroked="f">
              <v:path arrowok="t"/>
            </v:shape>
            <v:shape id="_x0000_s2102" style="position:absolute;left:1541;top:3886;width:8797;height:238" coordorigin="1541,3886" coordsize="8797,238" path="m1541,4124r8798,l10339,3886r-8798,l1541,4124xe" fillcolor="#282c34" stroked="f">
              <v:path arrowok="t"/>
            </v:shape>
            <v:shape id="_x0000_s2101" style="position:absolute;left:1541;top:4157;width:8829;height:269" coordorigin="1541,4157" coordsize="8829,269" path="m1541,4426r8829,l10370,4157r-8829,l1541,4426xe" fillcolor="#282c34" stroked="f">
              <v:path arrowok="t"/>
            </v:shape>
            <v:shape id="_x0000_s2100" style="position:absolute;left:1541;top:4157;width:3958;height:235" coordorigin="1541,4157" coordsize="3958,235" path="m1541,4392r3958,l5499,4157r-3958,l1541,4392xe" fillcolor="#282c34" stroked="f">
              <v:path arrowok="t"/>
            </v:shape>
            <v:shape id="_x0000_s2099" style="position:absolute;left:1541;top:4426;width:8829;height:269" coordorigin="1541,4426" coordsize="8829,269" path="m1541,4695r8829,l10370,4426r-8829,l1541,4695xe" fillcolor="#282c34" stroked="f">
              <v:path arrowok="t"/>
            </v:shape>
            <v:shape id="_x0000_s2098" style="position:absolute;left:1541;top:4426;width:4728;height:236" coordorigin="1541,4426" coordsize="4728,236" path="m1541,4662r4729,l6270,4426r-4729,l1541,4662xe" fillcolor="#282c34" stroked="f">
              <v:path arrowok="t"/>
            </v:shape>
            <v:shape id="_x0000_s2097" style="position:absolute;left:1541;top:4695;width:8829;height:269" coordorigin="1541,4695" coordsize="8829,269" path="m1541,4964r8829,l10370,4695r-8829,l1541,4964xe" fillcolor="#282c34" stroked="f">
              <v:path arrowok="t"/>
            </v:shape>
            <v:shape id="_x0000_s2096" style="position:absolute;left:1541;top:4695;width:5389;height:235" coordorigin="1541,4695" coordsize="5389,235" path="m1541,4931r5389,l6930,4695r-5389,l1541,4931xe" fillcolor="#282c34" stroked="f">
              <v:path arrowok="t"/>
            </v:shape>
            <v:shape id="_x0000_s2095" style="position:absolute;left:1541;top:4964;width:8829;height:271" coordorigin="1541,4964" coordsize="8829,271" path="m1541,5235r8829,l10370,4964r-8829,l1541,5235xe" fillcolor="#282c34" stroked="f">
              <v:path arrowok="t"/>
            </v:shape>
            <v:shape id="_x0000_s2094" style="position:absolute;left:1541;top:4964;width:5389;height:238" coordorigin="1541,4964" coordsize="5389,238" path="m1541,5202r5389,l6930,4964r-5389,l1541,5202xe" fillcolor="#282c34" stroked="f">
              <v:path arrowok="t"/>
            </v:shape>
            <v:shape id="_x0000_s2093" style="position:absolute;left:1541;top:5235;width:8829;height:269" coordorigin="1541,5235" coordsize="8829,269" path="m1541,5504r8829,l10370,5235r-8829,l1541,5504xe" fillcolor="#282c34" stroked="f">
              <v:path arrowok="t"/>
            </v:shape>
            <v:shape id="_x0000_s2092" style="position:absolute;left:1541;top:5235;width:5389;height:235" coordorigin="1541,5235" coordsize="5389,235" path="m1541,5471r5389,l6930,5235r-5389,l1541,5471xe" fillcolor="#282c34" stroked="f">
              <v:path arrowok="t"/>
            </v:shape>
            <v:shape id="_x0000_s2091" style="position:absolute;left:1541;top:5504;width:8829;height:269" coordorigin="1541,5504" coordsize="8829,269" path="m1541,5773r8829,l10370,5504r-8829,l1541,5773xe" fillcolor="#282c34" stroked="f">
              <v:path arrowok="t"/>
            </v:shape>
            <v:shape id="_x0000_s2090" style="position:absolute;left:1541;top:5504;width:5389;height:235" coordorigin="1541,5504" coordsize="5389,235" path="m1541,5739r5389,l6930,5504r-5389,l1541,5739xe" fillcolor="#282c34" stroked="f">
              <v:path arrowok="t"/>
            </v:shape>
            <v:shape id="_x0000_s2089" style="position:absolute;left:1541;top:5773;width:8829;height:269" coordorigin="1541,5773" coordsize="8829,269" path="m1541,6042r8829,l10370,5773r-8829,l1541,6042xe" fillcolor="#282c34" stroked="f">
              <v:path arrowok="t"/>
            </v:shape>
            <v:shape id="_x0000_s2088" style="position:absolute;left:1541;top:5773;width:5389;height:235" coordorigin="1541,5773" coordsize="5389,235" path="m1541,6008r5389,l6930,5773r-5389,l1541,6008xe" fillcolor="#282c34" stroked="f">
              <v:path arrowok="t"/>
            </v:shape>
            <v:shape id="_x0000_s2087" style="position:absolute;left:1541;top:6042;width:8829;height:269" coordorigin="1541,6042" coordsize="8829,269" path="m1541,6311r8829,l10370,6042r-8829,l1541,6311xe" fillcolor="#282c34" stroked="f">
              <v:path arrowok="t"/>
            </v:shape>
            <v:shape id="_x0000_s2086" style="position:absolute;left:1541;top:6042;width:5610;height:235" coordorigin="1541,6042" coordsize="5610,235" path="m1541,6277r5610,l7151,6042r-5610,l1541,6277xe" fillcolor="#282c34" stroked="f">
              <v:path arrowok="t"/>
            </v:shape>
            <v:shape id="_x0000_s2085" style="position:absolute;left:1541;top:6311;width:8829;height:271" coordorigin="1541,6311" coordsize="8829,271" path="m1541,6582r8829,l10370,6311r-8829,l1541,6582xe" fillcolor="#282c34" stroked="f">
              <v:path arrowok="t"/>
            </v:shape>
            <v:shape id="_x0000_s2084" style="position:absolute;left:1541;top:6311;width:550;height:238" coordorigin="1541,6311" coordsize="550,238" path="m1541,6548r550,l2091,6311r-550,l1541,6548xe" fillcolor="#282c34" stroked="f">
              <v:path arrowok="t"/>
            </v:shape>
            <v:shape id="_x0000_s2083" style="position:absolute;left:1541;top:6582;width:8829;height:269" coordorigin="1541,6582" coordsize="8829,269" path="m1541,6851r8829,l10370,6582r-8829,l1541,6851xe" fillcolor="#282c34" stroked="f">
              <v:path arrowok="t"/>
            </v:shape>
            <v:shape id="_x0000_s2082" style="position:absolute;left:1541;top:6582;width:8797;height:235" coordorigin="1541,6582" coordsize="8797,235" path="m1541,6817r8798,l10339,6582r-8798,l1541,6817xe" fillcolor="#282c34" stroked="f">
              <v:path arrowok="t"/>
            </v:shape>
            <v:shape id="_x0000_s2081" style="position:absolute;left:1541;top:6851;width:8829;height:269" coordorigin="1541,6851" coordsize="8829,269" path="m1541,7119r8829,l10370,6851r-8829,l1541,7119xe" fillcolor="#282c34" stroked="f">
              <v:path arrowok="t"/>
            </v:shape>
            <v:shape id="_x0000_s2080" style="position:absolute;left:1541;top:6851;width:3958;height:235" coordorigin="1541,6851" coordsize="3958,235" path="m1541,7086r3958,l5499,6851r-3958,l1541,7086xe" fillcolor="#282c34" stroked="f">
              <v:path arrowok="t"/>
            </v:shape>
            <v:shape id="_x0000_s2079" style="position:absolute;left:1541;top:7119;width:8829;height:269" coordorigin="1541,7119" coordsize="8829,269" path="m1541,7388r8829,l10370,7119r-8829,l1541,7388xe" fillcolor="#282c34" stroked="f">
              <v:path arrowok="t"/>
            </v:shape>
            <v:shape id="_x0000_s2078" style="position:absolute;left:1541;top:7119;width:110;height:235" coordorigin="1541,7119" coordsize="110,235" path="m1541,7355r111,l1652,7119r-111,l1541,7355xe" fillcolor="#282c34" stroked="f">
              <v:path arrowok="t"/>
            </v:shape>
            <v:shape id="_x0000_s2077" style="position:absolute;left:1440;top:2710;width:9030;height:101" coordorigin="1440,2710" coordsize="9030,101" path="m1440,2811r9031,l10471,2710r-9031,l1440,2811xe" fillcolor="#282c34" stroked="f">
              <v:path arrowok="t"/>
            </v:shape>
            <v:shape id="_x0000_s2076" style="position:absolute;left:1440;top:7388;width:9030;height:101" coordorigin="1440,7388" coordsize="9030,101" path="m1440,7489r9031,l10471,7388r-9031,l1440,7489xe" fillcolor="#282c34" stroked="f">
              <v:path arrowok="t"/>
            </v:shape>
            <w10:wrap anchorx="page" anchory="page"/>
          </v:group>
        </w:pict>
      </w:r>
      <w:r>
        <w:rPr>
          <w:b/>
          <w:sz w:val="24"/>
          <w:szCs w:val="24"/>
        </w:rPr>
        <w:t xml:space="preserve">C. 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Ad</w:t>
      </w:r>
      <w:r>
        <w:rPr>
          <w:b/>
          <w:spacing w:val="2"/>
          <w:sz w:val="24"/>
          <w:szCs w:val="24"/>
        </w:rPr>
        <w:t>m</w:t>
      </w:r>
      <w:r>
        <w:rPr>
          <w:b/>
          <w:sz w:val="24"/>
          <w:szCs w:val="24"/>
        </w:rPr>
        <w:t>in</w:t>
      </w:r>
    </w:p>
    <w:p w14:paraId="221DE2B3" w14:textId="77777777" w:rsidR="0099777D" w:rsidRDefault="00000000">
      <w:pPr>
        <w:spacing w:before="7" w:line="300" w:lineRule="atLeast"/>
        <w:ind w:left="720" w:right="124"/>
        <w:rPr>
          <w:sz w:val="24"/>
          <w:szCs w:val="24"/>
        </w:rPr>
      </w:pPr>
      <w:r>
        <w:rPr>
          <w:sz w:val="24"/>
          <w:szCs w:val="24"/>
        </w:rPr>
        <w:t xml:space="preserve">Admin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mengh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nnya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ihat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>)</w:t>
      </w:r>
    </w:p>
    <w:p w14:paraId="6F8EBF85" w14:textId="77777777" w:rsidR="0099777D" w:rsidRDefault="0099777D">
      <w:pPr>
        <w:spacing w:line="200" w:lineRule="exact"/>
      </w:pPr>
    </w:p>
    <w:p w14:paraId="525650FE" w14:textId="77777777" w:rsidR="0099777D" w:rsidRDefault="0099777D">
      <w:pPr>
        <w:spacing w:before="19" w:line="220" w:lineRule="exact"/>
        <w:rPr>
          <w:sz w:val="22"/>
          <w:szCs w:val="22"/>
        </w:rPr>
      </w:pPr>
    </w:p>
    <w:p w14:paraId="546E0DE5" w14:textId="77777777" w:rsidR="0099777D" w:rsidRDefault="00000000">
      <w:pPr>
        <w:spacing w:before="25"/>
        <w:ind w:left="543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-2"/>
        </w:rPr>
        <w:t>"</w:t>
      </w:r>
      <w:r>
        <w:rPr>
          <w:rFonts w:ascii="Consolas" w:eastAsia="Consolas" w:hAnsi="Consolas" w:cs="Consolas"/>
          <w:color w:val="97C379"/>
          <w:spacing w:val="1"/>
        </w:rPr>
        <w:t>+----</w:t>
      </w:r>
      <w:r>
        <w:rPr>
          <w:rFonts w:ascii="Consolas" w:eastAsia="Consolas" w:hAnsi="Consolas" w:cs="Consolas"/>
          <w:color w:val="97C379"/>
          <w:spacing w:val="-2"/>
        </w:rPr>
        <w:t>+</w:t>
      </w:r>
      <w:r>
        <w:rPr>
          <w:rFonts w:ascii="Consolas" w:eastAsia="Consolas" w:hAnsi="Consolas" w:cs="Consolas"/>
          <w:color w:val="97C379"/>
          <w:spacing w:val="1"/>
        </w:rPr>
        <w:t>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</w:t>
      </w:r>
      <w:r>
        <w:rPr>
          <w:rFonts w:ascii="Consolas" w:eastAsia="Consolas" w:hAnsi="Consolas" w:cs="Consolas"/>
          <w:color w:val="97C379"/>
          <w:spacing w:val="4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4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</w:rPr>
        <w:t>-</w:t>
      </w:r>
    </w:p>
    <w:p w14:paraId="1D17DA11" w14:textId="77777777" w:rsidR="0099777D" w:rsidRDefault="00000000">
      <w:pPr>
        <w:spacing w:before="34"/>
        <w:ind w:left="1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97C379"/>
          <w:spacing w:val="1"/>
        </w:rPr>
        <w:t>-+-----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3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4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+\n</w:t>
      </w:r>
      <w:r>
        <w:rPr>
          <w:rFonts w:ascii="Consolas" w:eastAsia="Consolas" w:hAnsi="Consolas" w:cs="Consolas"/>
          <w:color w:val="97C379"/>
          <w:spacing w:val="-1"/>
        </w:rPr>
        <w:t>"</w:t>
      </w:r>
      <w:r>
        <w:rPr>
          <w:rFonts w:ascii="Consolas" w:eastAsia="Consolas" w:hAnsi="Consolas" w:cs="Consolas"/>
          <w:color w:val="ABB1BE"/>
        </w:rPr>
        <w:t>;</w:t>
      </w:r>
    </w:p>
    <w:p w14:paraId="371589C8" w14:textId="77777777" w:rsidR="0099777D" w:rsidRDefault="00000000">
      <w:pPr>
        <w:spacing w:before="34"/>
        <w:ind w:left="543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-2"/>
        </w:rPr>
        <w:t>"</w:t>
      </w:r>
      <w:r>
        <w:rPr>
          <w:rFonts w:ascii="Consolas" w:eastAsia="Consolas" w:hAnsi="Consolas" w:cs="Consolas"/>
          <w:color w:val="97C379"/>
        </w:rPr>
        <w:t>|</w:t>
      </w:r>
      <w:r>
        <w:rPr>
          <w:rFonts w:ascii="Consolas" w:eastAsia="Consolas" w:hAnsi="Consolas" w:cs="Consolas"/>
          <w:color w:val="97C379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N</w:t>
      </w:r>
      <w:r>
        <w:rPr>
          <w:rFonts w:ascii="Consolas" w:eastAsia="Consolas" w:hAnsi="Consolas" w:cs="Consolas"/>
          <w:color w:val="97C379"/>
        </w:rPr>
        <w:t>O</w:t>
      </w:r>
      <w:r>
        <w:rPr>
          <w:rFonts w:ascii="Consolas" w:eastAsia="Consolas" w:hAnsi="Consolas" w:cs="Consolas"/>
          <w:color w:val="97C379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</w:rPr>
        <w:t>|</w:t>
      </w:r>
      <w:r>
        <w:rPr>
          <w:rFonts w:ascii="Consolas" w:eastAsia="Consolas" w:hAnsi="Consolas" w:cs="Consolas"/>
          <w:color w:val="97C379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D</w:t>
      </w:r>
      <w:r>
        <w:rPr>
          <w:rFonts w:ascii="Consolas" w:eastAsia="Consolas" w:hAnsi="Consolas" w:cs="Consolas"/>
          <w:color w:val="97C379"/>
          <w:spacing w:val="-2"/>
        </w:rPr>
        <w:t>e</w:t>
      </w:r>
      <w:r>
        <w:rPr>
          <w:rFonts w:ascii="Consolas" w:eastAsia="Consolas" w:hAnsi="Consolas" w:cs="Consolas"/>
          <w:color w:val="97C379"/>
          <w:spacing w:val="1"/>
        </w:rPr>
        <w:t>stinas</w:t>
      </w:r>
      <w:r>
        <w:rPr>
          <w:rFonts w:ascii="Consolas" w:eastAsia="Consolas" w:hAnsi="Consolas" w:cs="Consolas"/>
          <w:color w:val="97C379"/>
        </w:rPr>
        <w:t>i</w:t>
      </w:r>
      <w:proofErr w:type="spellEnd"/>
      <w:r>
        <w:rPr>
          <w:rFonts w:ascii="Consolas" w:eastAsia="Consolas" w:hAnsi="Consolas" w:cs="Consolas"/>
          <w:color w:val="97C379"/>
        </w:rPr>
        <w:t xml:space="preserve">          </w:t>
      </w:r>
      <w:r>
        <w:rPr>
          <w:rFonts w:ascii="Consolas" w:eastAsia="Consolas" w:hAnsi="Consolas" w:cs="Consolas"/>
          <w:color w:val="97C379"/>
          <w:spacing w:val="98"/>
        </w:rPr>
        <w:t xml:space="preserve"> </w:t>
      </w:r>
      <w:r>
        <w:rPr>
          <w:rFonts w:ascii="Consolas" w:eastAsia="Consolas" w:hAnsi="Consolas" w:cs="Consolas"/>
          <w:color w:val="97C379"/>
        </w:rPr>
        <w:t>|</w:t>
      </w:r>
      <w:r>
        <w:rPr>
          <w:rFonts w:ascii="Consolas" w:eastAsia="Consolas" w:hAnsi="Consolas" w:cs="Consolas"/>
          <w:color w:val="97C379"/>
          <w:spacing w:val="-1"/>
        </w:rPr>
        <w:t xml:space="preserve"> </w:t>
      </w:r>
      <w:r>
        <w:rPr>
          <w:rFonts w:ascii="Consolas" w:eastAsia="Consolas" w:hAnsi="Consolas" w:cs="Consolas"/>
          <w:color w:val="97C379"/>
          <w:spacing w:val="-2"/>
        </w:rPr>
        <w:t>L</w:t>
      </w:r>
      <w:r>
        <w:rPr>
          <w:rFonts w:ascii="Consolas" w:eastAsia="Consolas" w:hAnsi="Consolas" w:cs="Consolas"/>
          <w:color w:val="97C379"/>
          <w:spacing w:val="1"/>
        </w:rPr>
        <w:t>okas</w:t>
      </w:r>
      <w:r>
        <w:rPr>
          <w:rFonts w:ascii="Consolas" w:eastAsia="Consolas" w:hAnsi="Consolas" w:cs="Consolas"/>
          <w:color w:val="97C379"/>
        </w:rPr>
        <w:t xml:space="preserve">i       </w:t>
      </w:r>
      <w:r>
        <w:rPr>
          <w:rFonts w:ascii="Consolas" w:eastAsia="Consolas" w:hAnsi="Consolas" w:cs="Consolas"/>
          <w:color w:val="97C379"/>
          <w:spacing w:val="103"/>
        </w:rPr>
        <w:t xml:space="preserve"> </w:t>
      </w:r>
      <w:r>
        <w:rPr>
          <w:rFonts w:ascii="Consolas" w:eastAsia="Consolas" w:hAnsi="Consolas" w:cs="Consolas"/>
          <w:color w:val="97C379"/>
        </w:rPr>
        <w:t>|</w:t>
      </w:r>
      <w:r>
        <w:rPr>
          <w:rFonts w:ascii="Consolas" w:eastAsia="Consolas" w:hAnsi="Consolas" w:cs="Consolas"/>
          <w:color w:val="97C379"/>
          <w:spacing w:val="-1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Ta</w:t>
      </w:r>
      <w:r>
        <w:rPr>
          <w:rFonts w:ascii="Consolas" w:eastAsia="Consolas" w:hAnsi="Consolas" w:cs="Consolas"/>
          <w:color w:val="97C379"/>
          <w:spacing w:val="-2"/>
        </w:rPr>
        <w:t>n</w:t>
      </w:r>
      <w:r>
        <w:rPr>
          <w:rFonts w:ascii="Consolas" w:eastAsia="Consolas" w:hAnsi="Consolas" w:cs="Consolas"/>
          <w:color w:val="97C379"/>
          <w:spacing w:val="1"/>
        </w:rPr>
        <w:t>gg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</w:rPr>
        <w:t>l</w:t>
      </w:r>
      <w:proofErr w:type="spellEnd"/>
    </w:p>
    <w:p w14:paraId="50537BB2" w14:textId="77777777" w:rsidR="0099777D" w:rsidRDefault="00000000">
      <w:pPr>
        <w:spacing w:before="34"/>
        <w:ind w:left="1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97C379"/>
        </w:rPr>
        <w:t xml:space="preserve">| </w:t>
      </w:r>
      <w:r>
        <w:rPr>
          <w:rFonts w:ascii="Consolas" w:eastAsia="Consolas" w:hAnsi="Consolas" w:cs="Consolas"/>
          <w:color w:val="97C379"/>
          <w:spacing w:val="1"/>
        </w:rPr>
        <w:t>Harg</w:t>
      </w:r>
      <w:r>
        <w:rPr>
          <w:rFonts w:ascii="Consolas" w:eastAsia="Consolas" w:hAnsi="Consolas" w:cs="Consolas"/>
          <w:color w:val="97C379"/>
        </w:rPr>
        <w:t xml:space="preserve">a    </w:t>
      </w:r>
      <w:r>
        <w:rPr>
          <w:rFonts w:ascii="Consolas" w:eastAsia="Consolas" w:hAnsi="Consolas" w:cs="Consolas"/>
          <w:color w:val="97C379"/>
          <w:spacing w:val="104"/>
        </w:rPr>
        <w:t xml:space="preserve"> </w:t>
      </w:r>
      <w:r>
        <w:rPr>
          <w:rFonts w:ascii="Consolas" w:eastAsia="Consolas" w:hAnsi="Consolas" w:cs="Consolas"/>
          <w:color w:val="97C379"/>
        </w:rPr>
        <w:t xml:space="preserve">|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Tik</w:t>
      </w:r>
      <w:r>
        <w:rPr>
          <w:rFonts w:ascii="Consolas" w:eastAsia="Consolas" w:hAnsi="Consolas" w:cs="Consolas"/>
          <w:color w:val="97C379"/>
          <w:spacing w:val="-1"/>
        </w:rPr>
        <w:t>e</w:t>
      </w:r>
      <w:r>
        <w:rPr>
          <w:rFonts w:ascii="Consolas" w:eastAsia="Consolas" w:hAnsi="Consolas" w:cs="Consolas"/>
          <w:color w:val="97C379"/>
        </w:rPr>
        <w:t>t</w:t>
      </w:r>
      <w:proofErr w:type="spellEnd"/>
      <w:r>
        <w:rPr>
          <w:rFonts w:ascii="Consolas" w:eastAsia="Consolas" w:hAnsi="Consolas" w:cs="Consolas"/>
          <w:color w:val="97C379"/>
          <w:spacing w:val="-4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-2"/>
        </w:rPr>
        <w:t>T</w:t>
      </w:r>
      <w:r>
        <w:rPr>
          <w:rFonts w:ascii="Consolas" w:eastAsia="Consolas" w:hAnsi="Consolas" w:cs="Consolas"/>
          <w:color w:val="97C379"/>
          <w:spacing w:val="1"/>
        </w:rPr>
        <w:t>ersedi</w:t>
      </w:r>
      <w:r>
        <w:rPr>
          <w:rFonts w:ascii="Consolas" w:eastAsia="Consolas" w:hAnsi="Consolas" w:cs="Consolas"/>
          <w:color w:val="97C379"/>
        </w:rPr>
        <w:t>a</w:t>
      </w:r>
      <w:proofErr w:type="spellEnd"/>
      <w:r>
        <w:rPr>
          <w:rFonts w:ascii="Consolas" w:eastAsia="Consolas" w:hAnsi="Consolas" w:cs="Consolas"/>
          <w:color w:val="97C379"/>
          <w:spacing w:val="-9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|\n"</w:t>
      </w:r>
      <w:r>
        <w:rPr>
          <w:rFonts w:ascii="Consolas" w:eastAsia="Consolas" w:hAnsi="Consolas" w:cs="Consolas"/>
          <w:color w:val="ABB1BE"/>
        </w:rPr>
        <w:t>;</w:t>
      </w:r>
    </w:p>
    <w:p w14:paraId="2DBD44CA" w14:textId="77777777" w:rsidR="0099777D" w:rsidRDefault="00000000">
      <w:pPr>
        <w:spacing w:before="34"/>
        <w:ind w:left="543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-2"/>
        </w:rPr>
        <w:t>"</w:t>
      </w:r>
      <w:r>
        <w:rPr>
          <w:rFonts w:ascii="Consolas" w:eastAsia="Consolas" w:hAnsi="Consolas" w:cs="Consolas"/>
          <w:color w:val="97C379"/>
          <w:spacing w:val="1"/>
        </w:rPr>
        <w:t>+----</w:t>
      </w:r>
      <w:r>
        <w:rPr>
          <w:rFonts w:ascii="Consolas" w:eastAsia="Consolas" w:hAnsi="Consolas" w:cs="Consolas"/>
          <w:color w:val="97C379"/>
          <w:spacing w:val="-2"/>
        </w:rPr>
        <w:t>+</w:t>
      </w:r>
      <w:r>
        <w:rPr>
          <w:rFonts w:ascii="Consolas" w:eastAsia="Consolas" w:hAnsi="Consolas" w:cs="Consolas"/>
          <w:color w:val="97C379"/>
          <w:spacing w:val="1"/>
        </w:rPr>
        <w:t>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</w:t>
      </w:r>
      <w:r>
        <w:rPr>
          <w:rFonts w:ascii="Consolas" w:eastAsia="Consolas" w:hAnsi="Consolas" w:cs="Consolas"/>
          <w:color w:val="97C379"/>
          <w:spacing w:val="4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4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</w:rPr>
        <w:t>-</w:t>
      </w:r>
    </w:p>
    <w:p w14:paraId="5104CD27" w14:textId="77777777" w:rsidR="0099777D" w:rsidRDefault="00000000">
      <w:pPr>
        <w:spacing w:before="37"/>
        <w:ind w:left="1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97C379"/>
          <w:spacing w:val="1"/>
        </w:rPr>
        <w:t>-+-----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3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4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+\n</w:t>
      </w:r>
      <w:r>
        <w:rPr>
          <w:rFonts w:ascii="Consolas" w:eastAsia="Consolas" w:hAnsi="Consolas" w:cs="Consolas"/>
          <w:color w:val="97C379"/>
          <w:spacing w:val="-1"/>
        </w:rPr>
        <w:t>"</w:t>
      </w:r>
      <w:r>
        <w:rPr>
          <w:rFonts w:ascii="Consolas" w:eastAsia="Consolas" w:hAnsi="Consolas" w:cs="Consolas"/>
          <w:color w:val="ABB1BE"/>
        </w:rPr>
        <w:t>;</w:t>
      </w:r>
    </w:p>
    <w:p w14:paraId="403F2DDB" w14:textId="77777777" w:rsidR="0099777D" w:rsidRDefault="00000000">
      <w:pPr>
        <w:spacing w:before="34"/>
        <w:ind w:left="5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fo</w:t>
      </w:r>
      <w:r>
        <w:rPr>
          <w:rFonts w:ascii="Consolas" w:eastAsia="Consolas" w:hAnsi="Consolas" w:cs="Consolas"/>
          <w:color w:val="C578DD"/>
        </w:rPr>
        <w:t>r</w:t>
      </w:r>
      <w:r>
        <w:rPr>
          <w:rFonts w:ascii="Consolas" w:eastAsia="Consolas" w:hAnsi="Consolas" w:cs="Consolas"/>
          <w:color w:val="C578DD"/>
          <w:spacing w:val="-3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(</w:t>
      </w:r>
      <w:r>
        <w:rPr>
          <w:rFonts w:ascii="Consolas" w:eastAsia="Consolas" w:hAnsi="Consolas" w:cs="Consolas"/>
          <w:color w:val="C578DD"/>
          <w:spacing w:val="1"/>
        </w:rPr>
        <w:t>in</w:t>
      </w:r>
      <w:r>
        <w:rPr>
          <w:rFonts w:ascii="Consolas" w:eastAsia="Consolas" w:hAnsi="Consolas" w:cs="Consolas"/>
          <w:color w:val="C578DD"/>
        </w:rPr>
        <w:t>t</w:t>
      </w:r>
      <w:r>
        <w:rPr>
          <w:rFonts w:ascii="Consolas" w:eastAsia="Consolas" w:hAnsi="Consolas" w:cs="Consolas"/>
          <w:color w:val="C578DD"/>
          <w:spacing w:val="-4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</w:rPr>
        <w:t>i</w:t>
      </w:r>
      <w:proofErr w:type="spellEnd"/>
      <w:r>
        <w:rPr>
          <w:rFonts w:ascii="Consolas" w:eastAsia="Consolas" w:hAnsi="Consolas" w:cs="Consolas"/>
          <w:color w:val="ABB1BE"/>
        </w:rPr>
        <w:t xml:space="preserve"> = </w:t>
      </w:r>
      <w:r>
        <w:rPr>
          <w:rFonts w:ascii="Consolas" w:eastAsia="Consolas" w:hAnsi="Consolas" w:cs="Consolas"/>
          <w:color w:val="D19A66"/>
          <w:spacing w:val="1"/>
        </w:rPr>
        <w:t>0</w:t>
      </w:r>
      <w:r>
        <w:rPr>
          <w:rFonts w:ascii="Consolas" w:eastAsia="Consolas" w:hAnsi="Consolas" w:cs="Consolas"/>
          <w:color w:val="ABB1BE"/>
        </w:rPr>
        <w:t>;</w:t>
      </w:r>
      <w:r>
        <w:rPr>
          <w:rFonts w:ascii="Consolas" w:eastAsia="Consolas" w:hAnsi="Consolas" w:cs="Consolas"/>
          <w:color w:val="ABB1BE"/>
          <w:spacing w:val="-3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1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wisat</w:t>
      </w:r>
      <w:r>
        <w:rPr>
          <w:rFonts w:ascii="Consolas" w:eastAsia="Consolas" w:hAnsi="Consolas" w:cs="Consolas"/>
          <w:color w:val="ABB1BE"/>
          <w:spacing w:val="-2"/>
        </w:rPr>
        <w:t>a</w:t>
      </w:r>
      <w:r>
        <w:rPr>
          <w:rFonts w:ascii="Consolas" w:eastAsia="Consolas" w:hAnsi="Consolas" w:cs="Consolas"/>
          <w:color w:val="ABB1BE"/>
          <w:spacing w:val="1"/>
        </w:rPr>
        <w:t>Coun</w:t>
      </w:r>
      <w:r>
        <w:rPr>
          <w:rFonts w:ascii="Consolas" w:eastAsia="Consolas" w:hAnsi="Consolas" w:cs="Consolas"/>
          <w:color w:val="ABB1BE"/>
          <w:spacing w:val="-2"/>
        </w:rPr>
        <w:t>t</w:t>
      </w:r>
      <w:proofErr w:type="spellEnd"/>
      <w:r>
        <w:rPr>
          <w:rFonts w:ascii="Consolas" w:eastAsia="Consolas" w:hAnsi="Consolas" w:cs="Consolas"/>
          <w:color w:val="ABB1BE"/>
        </w:rPr>
        <w:t>;</w:t>
      </w:r>
      <w:r>
        <w:rPr>
          <w:rFonts w:ascii="Consolas" w:eastAsia="Consolas" w:hAnsi="Consolas" w:cs="Consolas"/>
          <w:color w:val="ABB1BE"/>
          <w:spacing w:val="-13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++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5"/>
        </w:rPr>
        <w:t xml:space="preserve"> </w:t>
      </w:r>
      <w:r>
        <w:rPr>
          <w:rFonts w:ascii="Consolas" w:eastAsia="Consolas" w:hAnsi="Consolas" w:cs="Consolas"/>
          <w:color w:val="ABB1BE"/>
        </w:rPr>
        <w:t>{</w:t>
      </w:r>
    </w:p>
    <w:p w14:paraId="52CEF87C" w14:textId="77777777" w:rsidR="0099777D" w:rsidRDefault="00000000">
      <w:pPr>
        <w:spacing w:before="35"/>
        <w:ind w:left="98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1"/>
        </w:rPr>
        <w:t>"</w:t>
      </w:r>
      <w:r>
        <w:rPr>
          <w:rFonts w:ascii="Consolas" w:eastAsia="Consolas" w:hAnsi="Consolas" w:cs="Consolas"/>
          <w:color w:val="97C379"/>
        </w:rPr>
        <w:t>|</w:t>
      </w:r>
      <w:r>
        <w:rPr>
          <w:rFonts w:ascii="Consolas" w:eastAsia="Consolas" w:hAnsi="Consolas" w:cs="Consolas"/>
          <w:color w:val="97C379"/>
          <w:spacing w:val="-3"/>
        </w:rPr>
        <w:t xml:space="preserve"> </w:t>
      </w:r>
      <w:r>
        <w:rPr>
          <w:rFonts w:ascii="Consolas" w:eastAsia="Consolas" w:hAnsi="Consolas" w:cs="Consolas"/>
          <w:color w:val="97C379"/>
        </w:rPr>
        <w:t>"</w:t>
      </w:r>
      <w:r>
        <w:rPr>
          <w:rFonts w:ascii="Consolas" w:eastAsia="Consolas" w:hAnsi="Consolas" w:cs="Consolas"/>
          <w:color w:val="97C379"/>
          <w:spacing w:val="2"/>
        </w:rPr>
        <w:t xml:space="preserve"> </w:t>
      </w:r>
      <w:r>
        <w:rPr>
          <w:rFonts w:ascii="Consolas" w:eastAsia="Consolas" w:hAnsi="Consolas" w:cs="Consolas"/>
          <w:color w:val="ABB1BE"/>
          <w:spacing w:val="-2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BB1BE"/>
          <w:spacing w:val="1"/>
        </w:rPr>
        <w:t>setw</w:t>
      </w:r>
      <w:proofErr w:type="spellEnd"/>
      <w:r>
        <w:rPr>
          <w:rFonts w:ascii="Consolas" w:eastAsia="Consolas" w:hAnsi="Consolas" w:cs="Consolas"/>
          <w:color w:val="ABB1BE"/>
          <w:spacing w:val="2"/>
        </w:rPr>
        <w:t>(</w:t>
      </w:r>
      <w:proofErr w:type="gramEnd"/>
      <w:r>
        <w:rPr>
          <w:rFonts w:ascii="Consolas" w:eastAsia="Consolas" w:hAnsi="Consolas" w:cs="Consolas"/>
          <w:color w:val="D19A66"/>
          <w:spacing w:val="-2"/>
        </w:rPr>
        <w:t>2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8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3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</w:rPr>
        <w:t>+</w:t>
      </w:r>
      <w:r>
        <w:rPr>
          <w:rFonts w:ascii="Consolas" w:eastAsia="Consolas" w:hAnsi="Consolas" w:cs="Consolas"/>
          <w:color w:val="ABB1BE"/>
          <w:spacing w:val="2"/>
        </w:rPr>
        <w:t xml:space="preserve"> 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D19A66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</w:rPr>
        <w:t>" | "</w:t>
      </w:r>
    </w:p>
    <w:p w14:paraId="691F834A" w14:textId="77777777" w:rsidR="0099777D" w:rsidRDefault="00000000">
      <w:pPr>
        <w:spacing w:before="34"/>
        <w:ind w:left="153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BB1BE"/>
          <w:spacing w:val="1"/>
        </w:rPr>
        <w:t>se</w:t>
      </w:r>
      <w:r>
        <w:rPr>
          <w:rFonts w:ascii="Consolas" w:eastAsia="Consolas" w:hAnsi="Consolas" w:cs="Consolas"/>
          <w:color w:val="ABB1BE"/>
          <w:spacing w:val="-2"/>
        </w:rPr>
        <w:t>t</w:t>
      </w:r>
      <w:r>
        <w:rPr>
          <w:rFonts w:ascii="Consolas" w:eastAsia="Consolas" w:hAnsi="Consolas" w:cs="Consolas"/>
          <w:color w:val="ABB1BE"/>
          <w:spacing w:val="1"/>
        </w:rPr>
        <w:t>w</w:t>
      </w:r>
      <w:proofErr w:type="spellEnd"/>
      <w:r>
        <w:rPr>
          <w:rFonts w:ascii="Consolas" w:eastAsia="Consolas" w:hAnsi="Consolas" w:cs="Consolas"/>
          <w:color w:val="ABB1BE"/>
          <w:spacing w:val="3"/>
        </w:rPr>
        <w:t>(</w:t>
      </w:r>
      <w:proofErr w:type="gramEnd"/>
      <w:r>
        <w:rPr>
          <w:rFonts w:ascii="Consolas" w:eastAsia="Consolas" w:hAnsi="Consolas" w:cs="Consolas"/>
          <w:color w:val="D19A66"/>
          <w:spacing w:val="-2"/>
        </w:rPr>
        <w:t>2</w:t>
      </w:r>
      <w:r>
        <w:rPr>
          <w:rFonts w:ascii="Consolas" w:eastAsia="Consolas" w:hAnsi="Consolas" w:cs="Consolas"/>
          <w:color w:val="D19A66"/>
          <w:spacing w:val="1"/>
        </w:rPr>
        <w:t>0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w</w:t>
      </w:r>
      <w:r>
        <w:rPr>
          <w:rFonts w:ascii="Consolas" w:eastAsia="Consolas" w:hAnsi="Consolas" w:cs="Consolas"/>
          <w:color w:val="ABB1BE"/>
          <w:spacing w:val="-2"/>
        </w:rPr>
        <w:t>i</w:t>
      </w:r>
      <w:r>
        <w:rPr>
          <w:rFonts w:ascii="Consolas" w:eastAsia="Consolas" w:hAnsi="Consolas" w:cs="Consolas"/>
          <w:color w:val="ABB1BE"/>
          <w:spacing w:val="1"/>
        </w:rPr>
        <w:t>sata</w:t>
      </w:r>
      <w:proofErr w:type="spellEnd"/>
      <w:r>
        <w:rPr>
          <w:rFonts w:ascii="Consolas" w:eastAsia="Consolas" w:hAnsi="Consolas" w:cs="Consolas"/>
          <w:color w:val="ABB1BE"/>
          <w:spacing w:val="-2"/>
        </w:rPr>
        <w:t>[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]</w:t>
      </w:r>
      <w:r>
        <w:rPr>
          <w:rFonts w:ascii="Consolas" w:eastAsia="Consolas" w:hAnsi="Consolas" w:cs="Consolas"/>
          <w:color w:val="ABB1BE"/>
          <w:spacing w:val="4"/>
        </w:rPr>
        <w:t>[</w:t>
      </w:r>
      <w:r>
        <w:rPr>
          <w:rFonts w:ascii="Consolas" w:eastAsia="Consolas" w:hAnsi="Consolas" w:cs="Consolas"/>
          <w:color w:val="D19A66"/>
          <w:spacing w:val="1"/>
        </w:rPr>
        <w:t>0</w:t>
      </w:r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</w:rPr>
        <w:t>" | "</w:t>
      </w:r>
    </w:p>
    <w:p w14:paraId="78FC8A57" w14:textId="77777777" w:rsidR="0099777D" w:rsidRDefault="00000000">
      <w:pPr>
        <w:spacing w:before="37"/>
        <w:ind w:left="153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BB1BE"/>
          <w:spacing w:val="1"/>
        </w:rPr>
        <w:t>se</w:t>
      </w:r>
      <w:r>
        <w:rPr>
          <w:rFonts w:ascii="Consolas" w:eastAsia="Consolas" w:hAnsi="Consolas" w:cs="Consolas"/>
          <w:color w:val="ABB1BE"/>
          <w:spacing w:val="-2"/>
        </w:rPr>
        <w:t>t</w:t>
      </w:r>
      <w:r>
        <w:rPr>
          <w:rFonts w:ascii="Consolas" w:eastAsia="Consolas" w:hAnsi="Consolas" w:cs="Consolas"/>
          <w:color w:val="ABB1BE"/>
          <w:spacing w:val="1"/>
        </w:rPr>
        <w:t>w</w:t>
      </w:r>
      <w:proofErr w:type="spellEnd"/>
      <w:r>
        <w:rPr>
          <w:rFonts w:ascii="Consolas" w:eastAsia="Consolas" w:hAnsi="Consolas" w:cs="Consolas"/>
          <w:color w:val="ABB1BE"/>
          <w:spacing w:val="3"/>
        </w:rPr>
        <w:t>(</w:t>
      </w:r>
      <w:proofErr w:type="gramEnd"/>
      <w:r>
        <w:rPr>
          <w:rFonts w:ascii="Consolas" w:eastAsia="Consolas" w:hAnsi="Consolas" w:cs="Consolas"/>
          <w:color w:val="D19A66"/>
          <w:spacing w:val="-2"/>
        </w:rPr>
        <w:t>1</w:t>
      </w:r>
      <w:r>
        <w:rPr>
          <w:rFonts w:ascii="Consolas" w:eastAsia="Consolas" w:hAnsi="Consolas" w:cs="Consolas"/>
          <w:color w:val="D19A66"/>
          <w:spacing w:val="1"/>
        </w:rPr>
        <w:t>4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w</w:t>
      </w:r>
      <w:r>
        <w:rPr>
          <w:rFonts w:ascii="Consolas" w:eastAsia="Consolas" w:hAnsi="Consolas" w:cs="Consolas"/>
          <w:color w:val="ABB1BE"/>
          <w:spacing w:val="-2"/>
        </w:rPr>
        <w:t>i</w:t>
      </w:r>
      <w:r>
        <w:rPr>
          <w:rFonts w:ascii="Consolas" w:eastAsia="Consolas" w:hAnsi="Consolas" w:cs="Consolas"/>
          <w:color w:val="ABB1BE"/>
          <w:spacing w:val="1"/>
        </w:rPr>
        <w:t>sata</w:t>
      </w:r>
      <w:proofErr w:type="spellEnd"/>
      <w:r>
        <w:rPr>
          <w:rFonts w:ascii="Consolas" w:eastAsia="Consolas" w:hAnsi="Consolas" w:cs="Consolas"/>
          <w:color w:val="ABB1BE"/>
          <w:spacing w:val="-2"/>
        </w:rPr>
        <w:t>[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]</w:t>
      </w:r>
      <w:r>
        <w:rPr>
          <w:rFonts w:ascii="Consolas" w:eastAsia="Consolas" w:hAnsi="Consolas" w:cs="Consolas"/>
          <w:color w:val="ABB1BE"/>
          <w:spacing w:val="4"/>
        </w:rPr>
        <w:t>[</w:t>
      </w:r>
      <w:r>
        <w:rPr>
          <w:rFonts w:ascii="Consolas" w:eastAsia="Consolas" w:hAnsi="Consolas" w:cs="Consolas"/>
          <w:color w:val="D19A66"/>
          <w:spacing w:val="1"/>
        </w:rPr>
        <w:t>1</w:t>
      </w:r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</w:rPr>
        <w:t>" | "</w:t>
      </w:r>
    </w:p>
    <w:p w14:paraId="0B54315B" w14:textId="77777777" w:rsidR="0099777D" w:rsidRDefault="00000000">
      <w:pPr>
        <w:spacing w:before="34"/>
        <w:ind w:left="153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BB1BE"/>
          <w:spacing w:val="1"/>
        </w:rPr>
        <w:t>se</w:t>
      </w:r>
      <w:r>
        <w:rPr>
          <w:rFonts w:ascii="Consolas" w:eastAsia="Consolas" w:hAnsi="Consolas" w:cs="Consolas"/>
          <w:color w:val="ABB1BE"/>
          <w:spacing w:val="-2"/>
        </w:rPr>
        <w:t>t</w:t>
      </w:r>
      <w:r>
        <w:rPr>
          <w:rFonts w:ascii="Consolas" w:eastAsia="Consolas" w:hAnsi="Consolas" w:cs="Consolas"/>
          <w:color w:val="ABB1BE"/>
          <w:spacing w:val="1"/>
        </w:rPr>
        <w:t>w</w:t>
      </w:r>
      <w:proofErr w:type="spellEnd"/>
      <w:r>
        <w:rPr>
          <w:rFonts w:ascii="Consolas" w:eastAsia="Consolas" w:hAnsi="Consolas" w:cs="Consolas"/>
          <w:color w:val="ABB1BE"/>
          <w:spacing w:val="3"/>
        </w:rPr>
        <w:t>(</w:t>
      </w:r>
      <w:proofErr w:type="gramEnd"/>
      <w:r>
        <w:rPr>
          <w:rFonts w:ascii="Consolas" w:eastAsia="Consolas" w:hAnsi="Consolas" w:cs="Consolas"/>
          <w:color w:val="D19A66"/>
          <w:spacing w:val="-2"/>
        </w:rPr>
        <w:t>2</w:t>
      </w:r>
      <w:r>
        <w:rPr>
          <w:rFonts w:ascii="Consolas" w:eastAsia="Consolas" w:hAnsi="Consolas" w:cs="Consolas"/>
          <w:color w:val="D19A66"/>
          <w:spacing w:val="1"/>
        </w:rPr>
        <w:t>0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w</w:t>
      </w:r>
      <w:r>
        <w:rPr>
          <w:rFonts w:ascii="Consolas" w:eastAsia="Consolas" w:hAnsi="Consolas" w:cs="Consolas"/>
          <w:color w:val="ABB1BE"/>
          <w:spacing w:val="-2"/>
        </w:rPr>
        <w:t>i</w:t>
      </w:r>
      <w:r>
        <w:rPr>
          <w:rFonts w:ascii="Consolas" w:eastAsia="Consolas" w:hAnsi="Consolas" w:cs="Consolas"/>
          <w:color w:val="ABB1BE"/>
          <w:spacing w:val="1"/>
        </w:rPr>
        <w:t>sata</w:t>
      </w:r>
      <w:proofErr w:type="spellEnd"/>
      <w:r>
        <w:rPr>
          <w:rFonts w:ascii="Consolas" w:eastAsia="Consolas" w:hAnsi="Consolas" w:cs="Consolas"/>
          <w:color w:val="ABB1BE"/>
          <w:spacing w:val="-2"/>
        </w:rPr>
        <w:t>[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]</w:t>
      </w:r>
      <w:r>
        <w:rPr>
          <w:rFonts w:ascii="Consolas" w:eastAsia="Consolas" w:hAnsi="Consolas" w:cs="Consolas"/>
          <w:color w:val="ABB1BE"/>
          <w:spacing w:val="4"/>
        </w:rPr>
        <w:t>[</w:t>
      </w:r>
      <w:r>
        <w:rPr>
          <w:rFonts w:ascii="Consolas" w:eastAsia="Consolas" w:hAnsi="Consolas" w:cs="Consolas"/>
          <w:color w:val="D19A66"/>
          <w:spacing w:val="1"/>
        </w:rPr>
        <w:t>2</w:t>
      </w:r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</w:rPr>
        <w:t>" | "</w:t>
      </w:r>
    </w:p>
    <w:p w14:paraId="37F62C60" w14:textId="77777777" w:rsidR="0099777D" w:rsidRDefault="00000000">
      <w:pPr>
        <w:spacing w:before="34"/>
        <w:ind w:left="153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BB1BE"/>
          <w:spacing w:val="1"/>
        </w:rPr>
        <w:t>se</w:t>
      </w:r>
      <w:r>
        <w:rPr>
          <w:rFonts w:ascii="Consolas" w:eastAsia="Consolas" w:hAnsi="Consolas" w:cs="Consolas"/>
          <w:color w:val="ABB1BE"/>
          <w:spacing w:val="-2"/>
        </w:rPr>
        <w:t>t</w:t>
      </w:r>
      <w:r>
        <w:rPr>
          <w:rFonts w:ascii="Consolas" w:eastAsia="Consolas" w:hAnsi="Consolas" w:cs="Consolas"/>
          <w:color w:val="ABB1BE"/>
          <w:spacing w:val="1"/>
        </w:rPr>
        <w:t>w</w:t>
      </w:r>
      <w:proofErr w:type="spellEnd"/>
      <w:r>
        <w:rPr>
          <w:rFonts w:ascii="Consolas" w:eastAsia="Consolas" w:hAnsi="Consolas" w:cs="Consolas"/>
          <w:color w:val="ABB1BE"/>
          <w:spacing w:val="3"/>
        </w:rPr>
        <w:t>(</w:t>
      </w:r>
      <w:proofErr w:type="gramEnd"/>
      <w:r>
        <w:rPr>
          <w:rFonts w:ascii="Consolas" w:eastAsia="Consolas" w:hAnsi="Consolas" w:cs="Consolas"/>
          <w:color w:val="D19A66"/>
          <w:spacing w:val="-2"/>
        </w:rPr>
        <w:t>1</w:t>
      </w:r>
      <w:r>
        <w:rPr>
          <w:rFonts w:ascii="Consolas" w:eastAsia="Consolas" w:hAnsi="Consolas" w:cs="Consolas"/>
          <w:color w:val="D19A66"/>
          <w:spacing w:val="1"/>
        </w:rPr>
        <w:t>0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w</w:t>
      </w:r>
      <w:r>
        <w:rPr>
          <w:rFonts w:ascii="Consolas" w:eastAsia="Consolas" w:hAnsi="Consolas" w:cs="Consolas"/>
          <w:color w:val="ABB1BE"/>
          <w:spacing w:val="-2"/>
        </w:rPr>
        <w:t>i</w:t>
      </w:r>
      <w:r>
        <w:rPr>
          <w:rFonts w:ascii="Consolas" w:eastAsia="Consolas" w:hAnsi="Consolas" w:cs="Consolas"/>
          <w:color w:val="ABB1BE"/>
          <w:spacing w:val="1"/>
        </w:rPr>
        <w:t>sata</w:t>
      </w:r>
      <w:proofErr w:type="spellEnd"/>
      <w:r>
        <w:rPr>
          <w:rFonts w:ascii="Consolas" w:eastAsia="Consolas" w:hAnsi="Consolas" w:cs="Consolas"/>
          <w:color w:val="ABB1BE"/>
          <w:spacing w:val="-2"/>
        </w:rPr>
        <w:t>[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]</w:t>
      </w:r>
      <w:r>
        <w:rPr>
          <w:rFonts w:ascii="Consolas" w:eastAsia="Consolas" w:hAnsi="Consolas" w:cs="Consolas"/>
          <w:color w:val="ABB1BE"/>
          <w:spacing w:val="4"/>
        </w:rPr>
        <w:t>[</w:t>
      </w:r>
      <w:r>
        <w:rPr>
          <w:rFonts w:ascii="Consolas" w:eastAsia="Consolas" w:hAnsi="Consolas" w:cs="Consolas"/>
          <w:color w:val="D19A66"/>
          <w:spacing w:val="1"/>
        </w:rPr>
        <w:t>3</w:t>
      </w:r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</w:rPr>
        <w:t>" | "</w:t>
      </w:r>
    </w:p>
    <w:p w14:paraId="7A11412D" w14:textId="77777777" w:rsidR="0099777D" w:rsidRDefault="00000000">
      <w:pPr>
        <w:spacing w:before="34" w:line="220" w:lineRule="exact"/>
        <w:ind w:left="153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BB1BE"/>
          <w:spacing w:val="1"/>
        </w:rPr>
        <w:t>se</w:t>
      </w:r>
      <w:r>
        <w:rPr>
          <w:rFonts w:ascii="Consolas" w:eastAsia="Consolas" w:hAnsi="Consolas" w:cs="Consolas"/>
          <w:color w:val="ABB1BE"/>
          <w:spacing w:val="-2"/>
        </w:rPr>
        <w:t>t</w:t>
      </w:r>
      <w:r>
        <w:rPr>
          <w:rFonts w:ascii="Consolas" w:eastAsia="Consolas" w:hAnsi="Consolas" w:cs="Consolas"/>
          <w:color w:val="ABB1BE"/>
          <w:spacing w:val="1"/>
        </w:rPr>
        <w:t>w</w:t>
      </w:r>
      <w:proofErr w:type="spellEnd"/>
      <w:r>
        <w:rPr>
          <w:rFonts w:ascii="Consolas" w:eastAsia="Consolas" w:hAnsi="Consolas" w:cs="Consolas"/>
          <w:color w:val="ABB1BE"/>
          <w:spacing w:val="3"/>
        </w:rPr>
        <w:t>(</w:t>
      </w:r>
      <w:proofErr w:type="gramEnd"/>
      <w:r>
        <w:rPr>
          <w:rFonts w:ascii="Consolas" w:eastAsia="Consolas" w:hAnsi="Consolas" w:cs="Consolas"/>
          <w:color w:val="D19A66"/>
          <w:spacing w:val="-2"/>
        </w:rPr>
        <w:t>1</w:t>
      </w:r>
      <w:r>
        <w:rPr>
          <w:rFonts w:ascii="Consolas" w:eastAsia="Consolas" w:hAnsi="Consolas" w:cs="Consolas"/>
          <w:color w:val="D19A66"/>
          <w:spacing w:val="1"/>
        </w:rPr>
        <w:t>4</w:t>
      </w:r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w</w:t>
      </w:r>
      <w:r>
        <w:rPr>
          <w:rFonts w:ascii="Consolas" w:eastAsia="Consolas" w:hAnsi="Consolas" w:cs="Consolas"/>
          <w:color w:val="ABB1BE"/>
          <w:spacing w:val="-2"/>
        </w:rPr>
        <w:t>i</w:t>
      </w:r>
      <w:r>
        <w:rPr>
          <w:rFonts w:ascii="Consolas" w:eastAsia="Consolas" w:hAnsi="Consolas" w:cs="Consolas"/>
          <w:color w:val="ABB1BE"/>
          <w:spacing w:val="1"/>
        </w:rPr>
        <w:t>sata</w:t>
      </w:r>
      <w:proofErr w:type="spellEnd"/>
      <w:r>
        <w:rPr>
          <w:rFonts w:ascii="Consolas" w:eastAsia="Consolas" w:hAnsi="Consolas" w:cs="Consolas"/>
          <w:color w:val="ABB1BE"/>
          <w:spacing w:val="-2"/>
        </w:rPr>
        <w:t>[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]</w:t>
      </w:r>
      <w:r>
        <w:rPr>
          <w:rFonts w:ascii="Consolas" w:eastAsia="Consolas" w:hAnsi="Consolas" w:cs="Consolas"/>
          <w:color w:val="ABB1BE"/>
          <w:spacing w:val="4"/>
        </w:rPr>
        <w:t>[</w:t>
      </w:r>
      <w:r>
        <w:rPr>
          <w:rFonts w:ascii="Consolas" w:eastAsia="Consolas" w:hAnsi="Consolas" w:cs="Consolas"/>
          <w:color w:val="D19A66"/>
          <w:spacing w:val="1"/>
        </w:rPr>
        <w:t>4</w:t>
      </w:r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1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</w:rPr>
        <w:t xml:space="preserve">" </w:t>
      </w:r>
      <w:r>
        <w:rPr>
          <w:rFonts w:ascii="Consolas" w:eastAsia="Consolas" w:hAnsi="Consolas" w:cs="Consolas"/>
          <w:color w:val="97C379"/>
          <w:spacing w:val="1"/>
        </w:rPr>
        <w:t>|\n"</w:t>
      </w:r>
      <w:r>
        <w:rPr>
          <w:rFonts w:ascii="Consolas" w:eastAsia="Consolas" w:hAnsi="Consolas" w:cs="Consolas"/>
          <w:color w:val="ABB1BE"/>
        </w:rPr>
        <w:t>;</w:t>
      </w:r>
    </w:p>
    <w:p w14:paraId="02FE678B" w14:textId="77777777" w:rsidR="0099777D" w:rsidRDefault="00000000">
      <w:pPr>
        <w:spacing w:before="35"/>
        <w:ind w:left="5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</w:rPr>
        <w:t>}</w:t>
      </w:r>
    </w:p>
    <w:p w14:paraId="74D6ED46" w14:textId="77777777" w:rsidR="0099777D" w:rsidRDefault="00000000">
      <w:pPr>
        <w:spacing w:before="37"/>
        <w:ind w:left="543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-2"/>
        </w:rPr>
        <w:t>"</w:t>
      </w:r>
      <w:r>
        <w:rPr>
          <w:rFonts w:ascii="Consolas" w:eastAsia="Consolas" w:hAnsi="Consolas" w:cs="Consolas"/>
          <w:color w:val="97C379"/>
          <w:spacing w:val="1"/>
        </w:rPr>
        <w:t>+----</w:t>
      </w:r>
      <w:r>
        <w:rPr>
          <w:rFonts w:ascii="Consolas" w:eastAsia="Consolas" w:hAnsi="Consolas" w:cs="Consolas"/>
          <w:color w:val="97C379"/>
          <w:spacing w:val="-2"/>
        </w:rPr>
        <w:t>+</w:t>
      </w:r>
      <w:r>
        <w:rPr>
          <w:rFonts w:ascii="Consolas" w:eastAsia="Consolas" w:hAnsi="Consolas" w:cs="Consolas"/>
          <w:color w:val="97C379"/>
          <w:spacing w:val="1"/>
        </w:rPr>
        <w:t>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</w:t>
      </w:r>
      <w:r>
        <w:rPr>
          <w:rFonts w:ascii="Consolas" w:eastAsia="Consolas" w:hAnsi="Consolas" w:cs="Consolas"/>
          <w:color w:val="97C379"/>
          <w:spacing w:val="4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4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</w:rPr>
        <w:t>-</w:t>
      </w:r>
    </w:p>
    <w:p w14:paraId="745995F5" w14:textId="77777777" w:rsidR="0099777D" w:rsidRDefault="00000000">
      <w:pPr>
        <w:spacing w:before="34"/>
        <w:ind w:left="1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97C379"/>
          <w:spacing w:val="1"/>
        </w:rPr>
        <w:t>-+-----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3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-------</w:t>
      </w:r>
      <w:r>
        <w:rPr>
          <w:rFonts w:ascii="Consolas" w:eastAsia="Consolas" w:hAnsi="Consolas" w:cs="Consolas"/>
          <w:color w:val="97C379"/>
          <w:spacing w:val="-2"/>
        </w:rPr>
        <w:t>-</w:t>
      </w:r>
      <w:r>
        <w:rPr>
          <w:rFonts w:ascii="Consolas" w:eastAsia="Consolas" w:hAnsi="Consolas" w:cs="Consolas"/>
          <w:color w:val="97C379"/>
          <w:spacing w:val="4"/>
        </w:rPr>
        <w:t>-</w:t>
      </w:r>
      <w:r>
        <w:rPr>
          <w:rFonts w:ascii="Consolas" w:eastAsia="Consolas" w:hAnsi="Consolas" w:cs="Consolas"/>
          <w:color w:val="97C379"/>
          <w:spacing w:val="1"/>
        </w:rPr>
        <w:t>+\n</w:t>
      </w:r>
      <w:r>
        <w:rPr>
          <w:rFonts w:ascii="Consolas" w:eastAsia="Consolas" w:hAnsi="Consolas" w:cs="Consolas"/>
          <w:color w:val="97C379"/>
          <w:spacing w:val="-1"/>
        </w:rPr>
        <w:t>"</w:t>
      </w:r>
      <w:r>
        <w:rPr>
          <w:rFonts w:ascii="Consolas" w:eastAsia="Consolas" w:hAnsi="Consolas" w:cs="Consolas"/>
          <w:color w:val="ABB1BE"/>
        </w:rPr>
        <w:t>;</w:t>
      </w:r>
    </w:p>
    <w:p w14:paraId="2BDACEC4" w14:textId="77777777" w:rsidR="0099777D" w:rsidRDefault="00000000">
      <w:pPr>
        <w:spacing w:before="34" w:line="220" w:lineRule="exact"/>
        <w:ind w:left="1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</w:rPr>
        <w:t>}</w:t>
      </w:r>
    </w:p>
    <w:p w14:paraId="043B0B4D" w14:textId="77777777" w:rsidR="0099777D" w:rsidRDefault="0099777D">
      <w:pPr>
        <w:spacing w:line="200" w:lineRule="exact"/>
      </w:pPr>
    </w:p>
    <w:p w14:paraId="682D3122" w14:textId="77777777" w:rsidR="0099777D" w:rsidRDefault="0099777D">
      <w:pPr>
        <w:spacing w:before="1" w:line="220" w:lineRule="exact"/>
        <w:rPr>
          <w:sz w:val="22"/>
          <w:szCs w:val="22"/>
        </w:rPr>
      </w:pPr>
    </w:p>
    <w:p w14:paraId="28C2CCFB" w14:textId="77777777" w:rsidR="0099777D" w:rsidRDefault="00000000">
      <w:pPr>
        <w:spacing w:before="29"/>
        <w:ind w:left="360"/>
        <w:rPr>
          <w:sz w:val="24"/>
          <w:szCs w:val="24"/>
        </w:rPr>
      </w:pPr>
      <w:r>
        <w:rPr>
          <w:b/>
          <w:sz w:val="24"/>
          <w:szCs w:val="24"/>
        </w:rPr>
        <w:t xml:space="preserve">D. 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gg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>a</w:t>
      </w:r>
      <w:proofErr w:type="spellEnd"/>
    </w:p>
    <w:p w14:paraId="543E74AD" w14:textId="77777777" w:rsidR="0099777D" w:rsidRDefault="00000000">
      <w:pPr>
        <w:spacing w:before="9" w:line="320" w:lineRule="exact"/>
        <w:ind w:left="720" w:right="481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iket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p w14:paraId="7B0EF33A" w14:textId="77777777" w:rsidR="0099777D" w:rsidRDefault="0099777D">
      <w:pPr>
        <w:spacing w:line="200" w:lineRule="exact"/>
      </w:pPr>
    </w:p>
    <w:p w14:paraId="0795E4DF" w14:textId="77777777" w:rsidR="0099777D" w:rsidRDefault="0099777D">
      <w:pPr>
        <w:spacing w:before="4" w:line="220" w:lineRule="exact"/>
        <w:rPr>
          <w:sz w:val="22"/>
          <w:szCs w:val="22"/>
        </w:rPr>
      </w:pPr>
    </w:p>
    <w:p w14:paraId="1C79E899" w14:textId="77777777" w:rsidR="0099777D" w:rsidRDefault="00000000">
      <w:pPr>
        <w:spacing w:before="25"/>
        <w:ind w:left="543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-2"/>
        </w:rPr>
        <w:t>"</w:t>
      </w:r>
      <w:r>
        <w:rPr>
          <w:rFonts w:ascii="Consolas" w:eastAsia="Consolas" w:hAnsi="Consolas" w:cs="Consolas"/>
          <w:color w:val="97C379"/>
          <w:spacing w:val="1"/>
        </w:rPr>
        <w:t>Masuk</w:t>
      </w:r>
      <w:r>
        <w:rPr>
          <w:rFonts w:ascii="Consolas" w:eastAsia="Consolas" w:hAnsi="Consolas" w:cs="Consolas"/>
          <w:color w:val="97C379"/>
          <w:spacing w:val="-2"/>
        </w:rPr>
        <w:t>k</w:t>
      </w:r>
      <w:r>
        <w:rPr>
          <w:rFonts w:ascii="Consolas" w:eastAsia="Consolas" w:hAnsi="Consolas" w:cs="Consolas"/>
          <w:color w:val="97C379"/>
          <w:spacing w:val="1"/>
        </w:rPr>
        <w:t>a</w:t>
      </w:r>
      <w:r>
        <w:rPr>
          <w:rFonts w:ascii="Consolas" w:eastAsia="Consolas" w:hAnsi="Consolas" w:cs="Consolas"/>
          <w:color w:val="97C379"/>
        </w:rPr>
        <w:t>n</w:t>
      </w:r>
      <w:r>
        <w:rPr>
          <w:rFonts w:ascii="Consolas" w:eastAsia="Consolas" w:hAnsi="Consolas" w:cs="Consolas"/>
          <w:color w:val="97C379"/>
          <w:spacing w:val="-11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nomo</w:t>
      </w:r>
      <w:r>
        <w:rPr>
          <w:rFonts w:ascii="Consolas" w:eastAsia="Consolas" w:hAnsi="Consolas" w:cs="Consolas"/>
          <w:color w:val="97C379"/>
        </w:rPr>
        <w:t>r</w:t>
      </w:r>
      <w:proofErr w:type="spellEnd"/>
      <w:r>
        <w:rPr>
          <w:rFonts w:ascii="Consolas" w:eastAsia="Consolas" w:hAnsi="Consolas" w:cs="Consolas"/>
          <w:color w:val="97C379"/>
          <w:spacing w:val="-5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d</w:t>
      </w:r>
      <w:r>
        <w:rPr>
          <w:rFonts w:ascii="Consolas" w:eastAsia="Consolas" w:hAnsi="Consolas" w:cs="Consolas"/>
          <w:color w:val="97C379"/>
          <w:spacing w:val="-2"/>
        </w:rPr>
        <w:t>e</w:t>
      </w:r>
      <w:r>
        <w:rPr>
          <w:rFonts w:ascii="Consolas" w:eastAsia="Consolas" w:hAnsi="Consolas" w:cs="Consolas"/>
          <w:color w:val="97C379"/>
          <w:spacing w:val="1"/>
        </w:rPr>
        <w:t>stin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  <w:spacing w:val="1"/>
        </w:rPr>
        <w:t>si</w:t>
      </w:r>
      <w:proofErr w:type="spellEnd"/>
      <w:r>
        <w:rPr>
          <w:rFonts w:ascii="Consolas" w:eastAsia="Consolas" w:hAnsi="Consolas" w:cs="Consolas"/>
          <w:color w:val="97C379"/>
        </w:rPr>
        <w:t>:</w:t>
      </w:r>
      <w:r>
        <w:rPr>
          <w:rFonts w:ascii="Consolas" w:eastAsia="Consolas" w:hAnsi="Consolas" w:cs="Consolas"/>
          <w:color w:val="97C379"/>
          <w:spacing w:val="-11"/>
        </w:rPr>
        <w:t xml:space="preserve"> </w:t>
      </w:r>
      <w:r>
        <w:rPr>
          <w:rFonts w:ascii="Consolas" w:eastAsia="Consolas" w:hAnsi="Consolas" w:cs="Consolas"/>
          <w:color w:val="97C379"/>
          <w:spacing w:val="7"/>
        </w:rPr>
        <w:t>"</w:t>
      </w:r>
      <w:r>
        <w:rPr>
          <w:rFonts w:ascii="Consolas" w:eastAsia="Consolas" w:hAnsi="Consolas" w:cs="Consolas"/>
          <w:color w:val="ABB1BE"/>
        </w:rPr>
        <w:t>;</w:t>
      </w:r>
    </w:p>
    <w:p w14:paraId="0BDD0828" w14:textId="77777777" w:rsidR="0099777D" w:rsidRDefault="00000000">
      <w:pPr>
        <w:spacing w:before="34"/>
        <w:ind w:left="5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in</w:t>
      </w:r>
      <w:r>
        <w:rPr>
          <w:rFonts w:ascii="Consolas" w:eastAsia="Consolas" w:hAnsi="Consolas" w:cs="Consolas"/>
          <w:color w:val="C578DD"/>
        </w:rPr>
        <w:t>t</w:t>
      </w:r>
      <w:r>
        <w:rPr>
          <w:rFonts w:ascii="Consolas" w:eastAsia="Consolas" w:hAnsi="Consolas" w:cs="Consolas"/>
          <w:color w:val="C578DD"/>
          <w:spacing w:val="-3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num;</w:t>
      </w:r>
    </w:p>
    <w:p w14:paraId="398EA074" w14:textId="77777777" w:rsidR="0099777D" w:rsidRDefault="00000000">
      <w:pPr>
        <w:spacing w:before="34"/>
        <w:ind w:left="543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ci</w:t>
      </w:r>
      <w:r>
        <w:rPr>
          <w:rFonts w:ascii="Consolas" w:eastAsia="Consolas" w:hAnsi="Consolas" w:cs="Consolas"/>
          <w:color w:val="E6C07A"/>
        </w:rPr>
        <w:t>n</w:t>
      </w:r>
      <w:proofErr w:type="spellEnd"/>
      <w:r>
        <w:rPr>
          <w:rFonts w:ascii="Consolas" w:eastAsia="Consolas" w:hAnsi="Consolas" w:cs="Consolas"/>
          <w:color w:val="E6C07A"/>
          <w:spacing w:val="-3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&gt;</w:t>
      </w:r>
      <w:r>
        <w:rPr>
          <w:rFonts w:ascii="Consolas" w:eastAsia="Consolas" w:hAnsi="Consolas" w:cs="Consolas"/>
          <w:color w:val="ABB1BE"/>
        </w:rPr>
        <w:t>&gt;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n</w:t>
      </w:r>
      <w:r>
        <w:rPr>
          <w:rFonts w:ascii="Consolas" w:eastAsia="Consolas" w:hAnsi="Consolas" w:cs="Consolas"/>
          <w:color w:val="ABB1BE"/>
          <w:spacing w:val="-2"/>
        </w:rPr>
        <w:t>u</w:t>
      </w:r>
      <w:r>
        <w:rPr>
          <w:rFonts w:ascii="Consolas" w:eastAsia="Consolas" w:hAnsi="Consolas" w:cs="Consolas"/>
          <w:color w:val="ABB1BE"/>
          <w:spacing w:val="1"/>
        </w:rPr>
        <w:t>m</w:t>
      </w:r>
      <w:r>
        <w:rPr>
          <w:rFonts w:ascii="Consolas" w:eastAsia="Consolas" w:hAnsi="Consolas" w:cs="Consolas"/>
          <w:color w:val="ABB1BE"/>
        </w:rPr>
        <w:t>;</w:t>
      </w:r>
    </w:p>
    <w:p w14:paraId="2FAE4547" w14:textId="77777777" w:rsidR="0099777D" w:rsidRDefault="00000000">
      <w:pPr>
        <w:spacing w:before="34" w:line="220" w:lineRule="exact"/>
        <w:ind w:left="543"/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  <w:color w:val="E6C07A"/>
          <w:spacing w:val="1"/>
        </w:rPr>
        <w:t>cin</w:t>
      </w:r>
      <w:r>
        <w:rPr>
          <w:rFonts w:ascii="Consolas" w:eastAsia="Consolas" w:hAnsi="Consolas" w:cs="Consolas"/>
          <w:color w:val="ABB1BE"/>
          <w:spacing w:val="-2"/>
        </w:rPr>
        <w:t>.</w:t>
      </w:r>
      <w:r>
        <w:rPr>
          <w:rFonts w:ascii="Consolas" w:eastAsia="Consolas" w:hAnsi="Consolas" w:cs="Consolas"/>
          <w:color w:val="ABB1BE"/>
          <w:spacing w:val="1"/>
        </w:rPr>
        <w:t>igno</w:t>
      </w:r>
      <w:r>
        <w:rPr>
          <w:rFonts w:ascii="Consolas" w:eastAsia="Consolas" w:hAnsi="Consolas" w:cs="Consolas"/>
          <w:color w:val="ABB1BE"/>
          <w:spacing w:val="-2"/>
        </w:rPr>
        <w:t>r</w:t>
      </w:r>
      <w:r>
        <w:rPr>
          <w:rFonts w:ascii="Consolas" w:eastAsia="Consolas" w:hAnsi="Consolas" w:cs="Consolas"/>
          <w:color w:val="ABB1BE"/>
          <w:spacing w:val="1"/>
        </w:rPr>
        <w:t>e</w:t>
      </w:r>
      <w:proofErr w:type="spellEnd"/>
      <w:proofErr w:type="gramEnd"/>
      <w:r>
        <w:rPr>
          <w:rFonts w:ascii="Consolas" w:eastAsia="Consolas" w:hAnsi="Consolas" w:cs="Consolas"/>
          <w:color w:val="ABB1BE"/>
          <w:spacing w:val="1"/>
        </w:rPr>
        <w:t>()</w:t>
      </w:r>
      <w:r>
        <w:rPr>
          <w:rFonts w:ascii="Consolas" w:eastAsia="Consolas" w:hAnsi="Consolas" w:cs="Consolas"/>
          <w:color w:val="ABB1BE"/>
        </w:rPr>
        <w:t>;</w:t>
      </w:r>
    </w:p>
    <w:p w14:paraId="4BA4850A" w14:textId="77777777" w:rsidR="0099777D" w:rsidRDefault="0099777D">
      <w:pPr>
        <w:spacing w:before="1" w:line="280" w:lineRule="exact"/>
        <w:rPr>
          <w:sz w:val="28"/>
          <w:szCs w:val="28"/>
        </w:rPr>
      </w:pPr>
    </w:p>
    <w:p w14:paraId="0190BF15" w14:textId="77777777" w:rsidR="0099777D" w:rsidRDefault="00000000">
      <w:pPr>
        <w:spacing w:before="25"/>
        <w:ind w:left="54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i</w:t>
      </w:r>
      <w:r>
        <w:rPr>
          <w:rFonts w:ascii="Consolas" w:eastAsia="Consolas" w:hAnsi="Consolas" w:cs="Consolas"/>
          <w:color w:val="C578DD"/>
        </w:rPr>
        <w:t>f</w:t>
      </w:r>
      <w:r>
        <w:rPr>
          <w:rFonts w:ascii="Consolas" w:eastAsia="Consolas" w:hAnsi="Consolas" w:cs="Consolas"/>
          <w:color w:val="C578DD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  <w:spacing w:val="-2"/>
        </w:rPr>
        <w:t>(</w:t>
      </w:r>
      <w:r>
        <w:rPr>
          <w:rFonts w:ascii="Consolas" w:eastAsia="Consolas" w:hAnsi="Consolas" w:cs="Consolas"/>
          <w:color w:val="ABB1BE"/>
          <w:spacing w:val="1"/>
        </w:rPr>
        <w:t>nu</w:t>
      </w:r>
      <w:r>
        <w:rPr>
          <w:rFonts w:ascii="Consolas" w:eastAsia="Consolas" w:hAnsi="Consolas" w:cs="Consolas"/>
          <w:color w:val="ABB1BE"/>
        </w:rPr>
        <w:t>m</w:t>
      </w:r>
      <w:r>
        <w:rPr>
          <w:rFonts w:ascii="Consolas" w:eastAsia="Consolas" w:hAnsi="Consolas" w:cs="Consolas"/>
          <w:color w:val="ABB1BE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-2"/>
        </w:rPr>
        <w:t>&gt;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1"/>
        </w:rPr>
        <w:t xml:space="preserve"> </w:t>
      </w:r>
      <w:r>
        <w:rPr>
          <w:rFonts w:ascii="Consolas" w:eastAsia="Consolas" w:hAnsi="Consolas" w:cs="Consolas"/>
          <w:color w:val="D19A66"/>
        </w:rPr>
        <w:t xml:space="preserve">1 </w:t>
      </w:r>
      <w:r>
        <w:rPr>
          <w:rFonts w:ascii="Consolas" w:eastAsia="Consolas" w:hAnsi="Consolas" w:cs="Consolas"/>
          <w:color w:val="ABB1BE"/>
          <w:spacing w:val="1"/>
        </w:rPr>
        <w:t>&amp;</w:t>
      </w:r>
      <w:r>
        <w:rPr>
          <w:rFonts w:ascii="Consolas" w:eastAsia="Consolas" w:hAnsi="Consolas" w:cs="Consolas"/>
          <w:color w:val="ABB1BE"/>
        </w:rPr>
        <w:t>&amp;</w:t>
      </w:r>
      <w:r>
        <w:rPr>
          <w:rFonts w:ascii="Consolas" w:eastAsia="Consolas" w:hAnsi="Consolas" w:cs="Consolas"/>
          <w:color w:val="ABB1BE"/>
          <w:spacing w:val="-3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n</w:t>
      </w:r>
      <w:r>
        <w:rPr>
          <w:rFonts w:ascii="Consolas" w:eastAsia="Consolas" w:hAnsi="Consolas" w:cs="Consolas"/>
          <w:color w:val="ABB1BE"/>
          <w:spacing w:val="-2"/>
        </w:rPr>
        <w:t>u</w:t>
      </w:r>
      <w:r>
        <w:rPr>
          <w:rFonts w:ascii="Consolas" w:eastAsia="Consolas" w:hAnsi="Consolas" w:cs="Consolas"/>
          <w:color w:val="ABB1BE"/>
        </w:rPr>
        <w:t>m</w:t>
      </w:r>
      <w:r>
        <w:rPr>
          <w:rFonts w:ascii="Consolas" w:eastAsia="Consolas" w:hAnsi="Consolas" w:cs="Consolas"/>
          <w:color w:val="ABB1BE"/>
          <w:spacing w:val="-3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wi</w:t>
      </w:r>
      <w:r>
        <w:rPr>
          <w:rFonts w:ascii="Consolas" w:eastAsia="Consolas" w:hAnsi="Consolas" w:cs="Consolas"/>
          <w:color w:val="ABB1BE"/>
          <w:spacing w:val="-2"/>
        </w:rPr>
        <w:t>s</w:t>
      </w:r>
      <w:r>
        <w:rPr>
          <w:rFonts w:ascii="Consolas" w:eastAsia="Consolas" w:hAnsi="Consolas" w:cs="Consolas"/>
          <w:color w:val="ABB1BE"/>
          <w:spacing w:val="1"/>
        </w:rPr>
        <w:t>ataC</w:t>
      </w:r>
      <w:r>
        <w:rPr>
          <w:rFonts w:ascii="Consolas" w:eastAsia="Consolas" w:hAnsi="Consolas" w:cs="Consolas"/>
          <w:color w:val="ABB1BE"/>
          <w:spacing w:val="-2"/>
        </w:rPr>
        <w:t>o</w:t>
      </w:r>
      <w:r>
        <w:rPr>
          <w:rFonts w:ascii="Consolas" w:eastAsia="Consolas" w:hAnsi="Consolas" w:cs="Consolas"/>
          <w:color w:val="ABB1BE"/>
          <w:spacing w:val="1"/>
        </w:rPr>
        <w:t>unt</w:t>
      </w:r>
      <w:proofErr w:type="spellEnd"/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13"/>
        </w:rPr>
        <w:t xml:space="preserve"> </w:t>
      </w:r>
      <w:r>
        <w:rPr>
          <w:rFonts w:ascii="Consolas" w:eastAsia="Consolas" w:hAnsi="Consolas" w:cs="Consolas"/>
          <w:color w:val="ABB1BE"/>
        </w:rPr>
        <w:t>{</w:t>
      </w:r>
    </w:p>
    <w:p w14:paraId="28FF3211" w14:textId="77777777" w:rsidR="0099777D" w:rsidRDefault="00000000">
      <w:pPr>
        <w:spacing w:before="35"/>
        <w:ind w:left="98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in</w:t>
      </w:r>
      <w:r>
        <w:rPr>
          <w:rFonts w:ascii="Consolas" w:eastAsia="Consolas" w:hAnsi="Consolas" w:cs="Consolas"/>
          <w:color w:val="C578DD"/>
        </w:rPr>
        <w:t>t</w:t>
      </w:r>
      <w:r>
        <w:rPr>
          <w:rFonts w:ascii="Consolas" w:eastAsia="Consolas" w:hAnsi="Consolas" w:cs="Consolas"/>
          <w:color w:val="C578DD"/>
          <w:spacing w:val="-1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-2"/>
        </w:rPr>
        <w:t>i</w:t>
      </w:r>
      <w:r>
        <w:rPr>
          <w:rFonts w:ascii="Consolas" w:eastAsia="Consolas" w:hAnsi="Consolas" w:cs="Consolas"/>
          <w:color w:val="ABB1BE"/>
          <w:spacing w:val="1"/>
        </w:rPr>
        <w:t>d</w:t>
      </w:r>
      <w:r>
        <w:rPr>
          <w:rFonts w:ascii="Consolas" w:eastAsia="Consolas" w:hAnsi="Consolas" w:cs="Consolas"/>
          <w:color w:val="ABB1BE"/>
        </w:rPr>
        <w:t>x</w:t>
      </w:r>
      <w:proofErr w:type="spellEnd"/>
      <w:r>
        <w:rPr>
          <w:rFonts w:ascii="Consolas" w:eastAsia="Consolas" w:hAnsi="Consolas" w:cs="Consolas"/>
          <w:color w:val="ABB1BE"/>
          <w:spacing w:val="-3"/>
        </w:rPr>
        <w:t xml:space="preserve"> 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  <w:spacing w:val="-2"/>
        </w:rPr>
        <w:t>n</w:t>
      </w:r>
      <w:r>
        <w:rPr>
          <w:rFonts w:ascii="Consolas" w:eastAsia="Consolas" w:hAnsi="Consolas" w:cs="Consolas"/>
          <w:color w:val="ABB1BE"/>
          <w:spacing w:val="1"/>
        </w:rPr>
        <w:t>u</w:t>
      </w:r>
      <w:r>
        <w:rPr>
          <w:rFonts w:ascii="Consolas" w:eastAsia="Consolas" w:hAnsi="Consolas" w:cs="Consolas"/>
          <w:color w:val="ABB1BE"/>
        </w:rPr>
        <w:t>m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</w:rPr>
        <w:t xml:space="preserve">- </w:t>
      </w:r>
      <w:r>
        <w:rPr>
          <w:rFonts w:ascii="Consolas" w:eastAsia="Consolas" w:hAnsi="Consolas" w:cs="Consolas"/>
          <w:color w:val="D19A66"/>
          <w:spacing w:val="1"/>
        </w:rPr>
        <w:t>1</w:t>
      </w:r>
      <w:r>
        <w:rPr>
          <w:rFonts w:ascii="Consolas" w:eastAsia="Consolas" w:hAnsi="Consolas" w:cs="Consolas"/>
          <w:color w:val="ABB1BE"/>
        </w:rPr>
        <w:t>;</w:t>
      </w:r>
    </w:p>
    <w:p w14:paraId="61307ACF" w14:textId="77777777" w:rsidR="0099777D" w:rsidRDefault="00000000">
      <w:pPr>
        <w:spacing w:before="34" w:line="220" w:lineRule="exact"/>
        <w:ind w:left="98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in</w:t>
      </w:r>
      <w:r>
        <w:rPr>
          <w:rFonts w:ascii="Consolas" w:eastAsia="Consolas" w:hAnsi="Consolas" w:cs="Consolas"/>
          <w:color w:val="C578DD"/>
        </w:rPr>
        <w:t>t</w:t>
      </w:r>
      <w:r>
        <w:rPr>
          <w:rFonts w:ascii="Consolas" w:eastAsia="Consolas" w:hAnsi="Consolas" w:cs="Consolas"/>
          <w:color w:val="C578DD"/>
          <w:spacing w:val="-1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-2"/>
        </w:rPr>
        <w:t>s</w:t>
      </w:r>
      <w:r>
        <w:rPr>
          <w:rFonts w:ascii="Consolas" w:eastAsia="Consolas" w:hAnsi="Consolas" w:cs="Consolas"/>
          <w:color w:val="ABB1BE"/>
          <w:spacing w:val="1"/>
        </w:rPr>
        <w:t>to</w:t>
      </w:r>
      <w:r>
        <w:rPr>
          <w:rFonts w:ascii="Consolas" w:eastAsia="Consolas" w:hAnsi="Consolas" w:cs="Consolas"/>
          <w:color w:val="ABB1BE"/>
        </w:rPr>
        <w:t>k</w:t>
      </w:r>
      <w:proofErr w:type="spellEnd"/>
      <w:r>
        <w:rPr>
          <w:rFonts w:ascii="Consolas" w:eastAsia="Consolas" w:hAnsi="Consolas" w:cs="Consolas"/>
          <w:color w:val="ABB1BE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st</w:t>
      </w:r>
      <w:r>
        <w:rPr>
          <w:rFonts w:ascii="Consolas" w:eastAsia="Consolas" w:hAnsi="Consolas" w:cs="Consolas"/>
          <w:color w:val="ABB1BE"/>
          <w:spacing w:val="-2"/>
        </w:rPr>
        <w:t>o</w:t>
      </w:r>
      <w:r>
        <w:rPr>
          <w:rFonts w:ascii="Consolas" w:eastAsia="Consolas" w:hAnsi="Consolas" w:cs="Consolas"/>
          <w:color w:val="ABB1BE"/>
          <w:spacing w:val="1"/>
        </w:rPr>
        <w:t>i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(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wisat</w:t>
      </w:r>
      <w:r>
        <w:rPr>
          <w:rFonts w:ascii="Consolas" w:eastAsia="Consolas" w:hAnsi="Consolas" w:cs="Consolas"/>
          <w:color w:val="ABB1BE"/>
          <w:spacing w:val="-2"/>
        </w:rPr>
        <w:t>a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[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idx</w:t>
      </w:r>
      <w:proofErr w:type="spellEnd"/>
      <w:r>
        <w:rPr>
          <w:rFonts w:ascii="Consolas" w:eastAsia="Consolas" w:hAnsi="Consolas" w:cs="Consolas"/>
          <w:color w:val="ABB1BE"/>
          <w:spacing w:val="-2"/>
        </w:rPr>
        <w:t>]</w:t>
      </w:r>
      <w:r>
        <w:rPr>
          <w:rFonts w:ascii="Consolas" w:eastAsia="Consolas" w:hAnsi="Consolas" w:cs="Consolas"/>
          <w:color w:val="ABB1BE"/>
          <w:spacing w:val="6"/>
        </w:rPr>
        <w:t>[</w:t>
      </w:r>
      <w:r>
        <w:rPr>
          <w:rFonts w:ascii="Consolas" w:eastAsia="Consolas" w:hAnsi="Consolas" w:cs="Consolas"/>
          <w:color w:val="D19A66"/>
          <w:spacing w:val="1"/>
        </w:rPr>
        <w:t>4</w:t>
      </w:r>
      <w:r>
        <w:rPr>
          <w:rFonts w:ascii="Consolas" w:eastAsia="Consolas" w:hAnsi="Consolas" w:cs="Consolas"/>
          <w:color w:val="ABB1BE"/>
          <w:spacing w:val="1"/>
        </w:rPr>
        <w:t>]);</w:t>
      </w:r>
    </w:p>
    <w:p w14:paraId="1BE44B3A" w14:textId="77777777" w:rsidR="0099777D" w:rsidRDefault="0099777D">
      <w:pPr>
        <w:spacing w:before="1" w:line="280" w:lineRule="exact"/>
        <w:rPr>
          <w:sz w:val="28"/>
          <w:szCs w:val="28"/>
        </w:rPr>
      </w:pPr>
    </w:p>
    <w:p w14:paraId="2026C125" w14:textId="77777777" w:rsidR="0099777D" w:rsidRDefault="00000000">
      <w:pPr>
        <w:spacing w:before="25"/>
        <w:ind w:left="98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1"/>
        </w:rPr>
        <w:t>"M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  <w:spacing w:val="1"/>
        </w:rPr>
        <w:t>su</w:t>
      </w:r>
      <w:r>
        <w:rPr>
          <w:rFonts w:ascii="Consolas" w:eastAsia="Consolas" w:hAnsi="Consolas" w:cs="Consolas"/>
          <w:color w:val="97C379"/>
          <w:spacing w:val="-2"/>
        </w:rPr>
        <w:t>k</w:t>
      </w:r>
      <w:r>
        <w:rPr>
          <w:rFonts w:ascii="Consolas" w:eastAsia="Consolas" w:hAnsi="Consolas" w:cs="Consolas"/>
          <w:color w:val="97C379"/>
          <w:spacing w:val="1"/>
        </w:rPr>
        <w:t>ka</w:t>
      </w:r>
      <w:r>
        <w:rPr>
          <w:rFonts w:ascii="Consolas" w:eastAsia="Consolas" w:hAnsi="Consolas" w:cs="Consolas"/>
          <w:color w:val="97C379"/>
        </w:rPr>
        <w:t>n</w:t>
      </w:r>
      <w:r>
        <w:rPr>
          <w:rFonts w:ascii="Consolas" w:eastAsia="Consolas" w:hAnsi="Consolas" w:cs="Consolas"/>
          <w:color w:val="97C379"/>
          <w:spacing w:val="-10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jum</w:t>
      </w:r>
      <w:r>
        <w:rPr>
          <w:rFonts w:ascii="Consolas" w:eastAsia="Consolas" w:hAnsi="Consolas" w:cs="Consolas"/>
          <w:color w:val="97C379"/>
          <w:spacing w:val="-2"/>
        </w:rPr>
        <w:t>l</w:t>
      </w:r>
      <w:r>
        <w:rPr>
          <w:rFonts w:ascii="Consolas" w:eastAsia="Consolas" w:hAnsi="Consolas" w:cs="Consolas"/>
          <w:color w:val="97C379"/>
          <w:spacing w:val="1"/>
        </w:rPr>
        <w:t>a</w:t>
      </w:r>
      <w:r>
        <w:rPr>
          <w:rFonts w:ascii="Consolas" w:eastAsia="Consolas" w:hAnsi="Consolas" w:cs="Consolas"/>
          <w:color w:val="97C379"/>
        </w:rPr>
        <w:t>h</w:t>
      </w:r>
      <w:proofErr w:type="spellEnd"/>
      <w:r>
        <w:rPr>
          <w:rFonts w:ascii="Consolas" w:eastAsia="Consolas" w:hAnsi="Consolas" w:cs="Consolas"/>
          <w:color w:val="97C379"/>
          <w:spacing w:val="-7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t</w:t>
      </w:r>
      <w:r>
        <w:rPr>
          <w:rFonts w:ascii="Consolas" w:eastAsia="Consolas" w:hAnsi="Consolas" w:cs="Consolas"/>
          <w:color w:val="97C379"/>
          <w:spacing w:val="-2"/>
        </w:rPr>
        <w:t>i</w:t>
      </w:r>
      <w:r>
        <w:rPr>
          <w:rFonts w:ascii="Consolas" w:eastAsia="Consolas" w:hAnsi="Consolas" w:cs="Consolas"/>
          <w:color w:val="97C379"/>
          <w:spacing w:val="1"/>
        </w:rPr>
        <w:t>ket</w:t>
      </w:r>
      <w:proofErr w:type="spellEnd"/>
      <w:r>
        <w:rPr>
          <w:rFonts w:ascii="Consolas" w:eastAsia="Consolas" w:hAnsi="Consolas" w:cs="Consolas"/>
          <w:color w:val="97C379"/>
        </w:rPr>
        <w:t>:</w:t>
      </w:r>
      <w:r>
        <w:rPr>
          <w:rFonts w:ascii="Consolas" w:eastAsia="Consolas" w:hAnsi="Consolas" w:cs="Consolas"/>
          <w:color w:val="97C379"/>
          <w:spacing w:val="-7"/>
        </w:rPr>
        <w:t xml:space="preserve"> </w:t>
      </w:r>
      <w:r>
        <w:rPr>
          <w:rFonts w:ascii="Consolas" w:eastAsia="Consolas" w:hAnsi="Consolas" w:cs="Consolas"/>
          <w:color w:val="97C379"/>
          <w:spacing w:val="4"/>
        </w:rPr>
        <w:t>"</w:t>
      </w:r>
      <w:r>
        <w:rPr>
          <w:rFonts w:ascii="Consolas" w:eastAsia="Consolas" w:hAnsi="Consolas" w:cs="Consolas"/>
          <w:color w:val="ABB1BE"/>
        </w:rPr>
        <w:t>;</w:t>
      </w:r>
    </w:p>
    <w:p w14:paraId="09CC7073" w14:textId="77777777" w:rsidR="0099777D" w:rsidRDefault="00000000">
      <w:pPr>
        <w:spacing w:before="34"/>
        <w:ind w:left="98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in</w:t>
      </w:r>
      <w:r>
        <w:rPr>
          <w:rFonts w:ascii="Consolas" w:eastAsia="Consolas" w:hAnsi="Consolas" w:cs="Consolas"/>
          <w:color w:val="C578DD"/>
        </w:rPr>
        <w:t>t</w:t>
      </w:r>
      <w:r>
        <w:rPr>
          <w:rFonts w:ascii="Consolas" w:eastAsia="Consolas" w:hAnsi="Consolas" w:cs="Consolas"/>
          <w:color w:val="C578DD"/>
          <w:spacing w:val="-1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-2"/>
        </w:rPr>
        <w:t>j</w:t>
      </w:r>
      <w:r>
        <w:rPr>
          <w:rFonts w:ascii="Consolas" w:eastAsia="Consolas" w:hAnsi="Consolas" w:cs="Consolas"/>
          <w:color w:val="ABB1BE"/>
          <w:spacing w:val="1"/>
        </w:rPr>
        <w:t>umlah</w:t>
      </w:r>
      <w:proofErr w:type="spellEnd"/>
      <w:r>
        <w:rPr>
          <w:rFonts w:ascii="Consolas" w:eastAsia="Consolas" w:hAnsi="Consolas" w:cs="Consolas"/>
          <w:color w:val="ABB1BE"/>
        </w:rPr>
        <w:t>;</w:t>
      </w:r>
    </w:p>
    <w:p w14:paraId="0302B49D" w14:textId="77777777" w:rsidR="0099777D" w:rsidRDefault="00000000">
      <w:pPr>
        <w:spacing w:before="34"/>
        <w:ind w:left="982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ci</w:t>
      </w:r>
      <w:r>
        <w:rPr>
          <w:rFonts w:ascii="Consolas" w:eastAsia="Consolas" w:hAnsi="Consolas" w:cs="Consolas"/>
          <w:color w:val="E6C07A"/>
        </w:rPr>
        <w:t>n</w:t>
      </w:r>
      <w:proofErr w:type="spellEnd"/>
      <w:r>
        <w:rPr>
          <w:rFonts w:ascii="Consolas" w:eastAsia="Consolas" w:hAnsi="Consolas" w:cs="Consolas"/>
          <w:color w:val="E6C07A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  <w:spacing w:val="-2"/>
        </w:rPr>
        <w:t>&gt;</w:t>
      </w:r>
      <w:r>
        <w:rPr>
          <w:rFonts w:ascii="Consolas" w:eastAsia="Consolas" w:hAnsi="Consolas" w:cs="Consolas"/>
          <w:color w:val="ABB1BE"/>
        </w:rPr>
        <w:t>&gt;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jum</w:t>
      </w:r>
      <w:r>
        <w:rPr>
          <w:rFonts w:ascii="Consolas" w:eastAsia="Consolas" w:hAnsi="Consolas" w:cs="Consolas"/>
          <w:color w:val="ABB1BE"/>
          <w:spacing w:val="-2"/>
        </w:rPr>
        <w:t>l</w:t>
      </w:r>
      <w:r>
        <w:rPr>
          <w:rFonts w:ascii="Consolas" w:eastAsia="Consolas" w:hAnsi="Consolas" w:cs="Consolas"/>
          <w:color w:val="ABB1BE"/>
          <w:spacing w:val="1"/>
        </w:rPr>
        <w:t>ah</w:t>
      </w:r>
      <w:proofErr w:type="spellEnd"/>
      <w:r>
        <w:rPr>
          <w:rFonts w:ascii="Consolas" w:eastAsia="Consolas" w:hAnsi="Consolas" w:cs="Consolas"/>
          <w:color w:val="ABB1BE"/>
        </w:rPr>
        <w:t>;</w:t>
      </w:r>
    </w:p>
    <w:p w14:paraId="19D78D6E" w14:textId="77777777" w:rsidR="0099777D" w:rsidRDefault="00000000">
      <w:pPr>
        <w:spacing w:before="34" w:line="220" w:lineRule="exact"/>
        <w:ind w:left="982"/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  <w:color w:val="E6C07A"/>
          <w:spacing w:val="1"/>
        </w:rPr>
        <w:t>cin</w:t>
      </w:r>
      <w:r>
        <w:rPr>
          <w:rFonts w:ascii="Consolas" w:eastAsia="Consolas" w:hAnsi="Consolas" w:cs="Consolas"/>
          <w:color w:val="ABB1BE"/>
          <w:spacing w:val="1"/>
        </w:rPr>
        <w:t>.</w:t>
      </w:r>
      <w:r>
        <w:rPr>
          <w:rFonts w:ascii="Consolas" w:eastAsia="Consolas" w:hAnsi="Consolas" w:cs="Consolas"/>
          <w:color w:val="ABB1BE"/>
          <w:spacing w:val="-2"/>
        </w:rPr>
        <w:t>i</w:t>
      </w:r>
      <w:r>
        <w:rPr>
          <w:rFonts w:ascii="Consolas" w:eastAsia="Consolas" w:hAnsi="Consolas" w:cs="Consolas"/>
          <w:color w:val="ABB1BE"/>
          <w:spacing w:val="1"/>
        </w:rPr>
        <w:t>gnore</w:t>
      </w:r>
      <w:proofErr w:type="spellEnd"/>
      <w:proofErr w:type="gramEnd"/>
      <w:r>
        <w:rPr>
          <w:rFonts w:ascii="Consolas" w:eastAsia="Consolas" w:hAnsi="Consolas" w:cs="Consolas"/>
          <w:color w:val="ABB1BE"/>
          <w:spacing w:val="-2"/>
        </w:rPr>
        <w:t>(</w:t>
      </w:r>
      <w:r>
        <w:rPr>
          <w:rFonts w:ascii="Consolas" w:eastAsia="Consolas" w:hAnsi="Consolas" w:cs="Consolas"/>
          <w:color w:val="ABB1BE"/>
          <w:spacing w:val="1"/>
        </w:rPr>
        <w:t>)</w:t>
      </w:r>
      <w:r>
        <w:rPr>
          <w:rFonts w:ascii="Consolas" w:eastAsia="Consolas" w:hAnsi="Consolas" w:cs="Consolas"/>
          <w:color w:val="ABB1BE"/>
        </w:rPr>
        <w:t>;</w:t>
      </w:r>
    </w:p>
    <w:p w14:paraId="7D5976BF" w14:textId="77777777" w:rsidR="0099777D" w:rsidRDefault="0099777D">
      <w:pPr>
        <w:spacing w:before="1" w:line="280" w:lineRule="exact"/>
        <w:rPr>
          <w:sz w:val="28"/>
          <w:szCs w:val="28"/>
        </w:rPr>
      </w:pPr>
    </w:p>
    <w:p w14:paraId="6C2D80A9" w14:textId="77777777" w:rsidR="0099777D" w:rsidRDefault="00000000">
      <w:pPr>
        <w:spacing w:before="25" w:line="275" w:lineRule="auto"/>
        <w:ind w:left="1424" w:right="3074" w:hanging="44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578DD"/>
          <w:spacing w:val="1"/>
        </w:rPr>
        <w:t>i</w:t>
      </w:r>
      <w:r>
        <w:rPr>
          <w:rFonts w:ascii="Consolas" w:eastAsia="Consolas" w:hAnsi="Consolas" w:cs="Consolas"/>
          <w:color w:val="C578DD"/>
        </w:rPr>
        <w:t xml:space="preserve">f </w:t>
      </w:r>
      <w:r>
        <w:rPr>
          <w:rFonts w:ascii="Consolas" w:eastAsia="Consolas" w:hAnsi="Consolas" w:cs="Consolas"/>
          <w:color w:val="ABB1BE"/>
          <w:spacing w:val="1"/>
        </w:rPr>
        <w:t>(</w:t>
      </w:r>
      <w:proofErr w:type="spellStart"/>
      <w:r>
        <w:rPr>
          <w:rFonts w:ascii="Consolas" w:eastAsia="Consolas" w:hAnsi="Consolas" w:cs="Consolas"/>
          <w:color w:val="ABB1BE"/>
          <w:spacing w:val="-2"/>
        </w:rPr>
        <w:t>j</w:t>
      </w:r>
      <w:r>
        <w:rPr>
          <w:rFonts w:ascii="Consolas" w:eastAsia="Consolas" w:hAnsi="Consolas" w:cs="Consolas"/>
          <w:color w:val="ABB1BE"/>
          <w:spacing w:val="1"/>
        </w:rPr>
        <w:t>umla</w:t>
      </w:r>
      <w:r>
        <w:rPr>
          <w:rFonts w:ascii="Consolas" w:eastAsia="Consolas" w:hAnsi="Consolas" w:cs="Consolas"/>
          <w:color w:val="ABB1BE"/>
        </w:rPr>
        <w:t>h</w:t>
      </w:r>
      <w:proofErr w:type="spellEnd"/>
      <w:r>
        <w:rPr>
          <w:rFonts w:ascii="Consolas" w:eastAsia="Consolas" w:hAnsi="Consolas" w:cs="Consolas"/>
          <w:color w:val="ABB1BE"/>
          <w:spacing w:val="-9"/>
        </w:rPr>
        <w:t xml:space="preserve"> </w:t>
      </w:r>
      <w:r>
        <w:rPr>
          <w:rFonts w:ascii="Consolas" w:eastAsia="Consolas" w:hAnsi="Consolas" w:cs="Consolas"/>
          <w:color w:val="ABB1BE"/>
        </w:rPr>
        <w:t>&gt;</w:t>
      </w:r>
      <w:r>
        <w:rPr>
          <w:rFonts w:ascii="Consolas" w:eastAsia="Consolas" w:hAnsi="Consolas" w:cs="Consolas"/>
          <w:color w:val="ABB1BE"/>
          <w:spacing w:val="3"/>
        </w:rPr>
        <w:t xml:space="preserve"> </w:t>
      </w:r>
      <w:r>
        <w:rPr>
          <w:rFonts w:ascii="Consolas" w:eastAsia="Consolas" w:hAnsi="Consolas" w:cs="Consolas"/>
          <w:color w:val="D19A66"/>
        </w:rPr>
        <w:t>0</w:t>
      </w:r>
      <w:r>
        <w:rPr>
          <w:rFonts w:ascii="Consolas" w:eastAsia="Consolas" w:hAnsi="Consolas" w:cs="Consolas"/>
          <w:color w:val="D19A66"/>
          <w:spacing w:val="-1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&amp;</w:t>
      </w:r>
      <w:r>
        <w:rPr>
          <w:rFonts w:ascii="Consolas" w:eastAsia="Consolas" w:hAnsi="Consolas" w:cs="Consolas"/>
          <w:color w:val="ABB1BE"/>
        </w:rPr>
        <w:t>&amp;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jum</w:t>
      </w:r>
      <w:r>
        <w:rPr>
          <w:rFonts w:ascii="Consolas" w:eastAsia="Consolas" w:hAnsi="Consolas" w:cs="Consolas"/>
          <w:color w:val="ABB1BE"/>
          <w:spacing w:val="-2"/>
        </w:rPr>
        <w:t>l</w:t>
      </w:r>
      <w:r>
        <w:rPr>
          <w:rFonts w:ascii="Consolas" w:eastAsia="Consolas" w:hAnsi="Consolas" w:cs="Consolas"/>
          <w:color w:val="ABB1BE"/>
          <w:spacing w:val="1"/>
        </w:rPr>
        <w:t>a</w:t>
      </w:r>
      <w:r>
        <w:rPr>
          <w:rFonts w:ascii="Consolas" w:eastAsia="Consolas" w:hAnsi="Consolas" w:cs="Consolas"/>
          <w:color w:val="ABB1BE"/>
        </w:rPr>
        <w:t>h</w:t>
      </w:r>
      <w:proofErr w:type="spellEnd"/>
      <w:r>
        <w:rPr>
          <w:rFonts w:ascii="Consolas" w:eastAsia="Consolas" w:hAnsi="Consolas" w:cs="Consolas"/>
          <w:color w:val="ABB1BE"/>
          <w:spacing w:val="-7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3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stok</w:t>
      </w:r>
      <w:proofErr w:type="spellEnd"/>
      <w:r>
        <w:rPr>
          <w:rFonts w:ascii="Consolas" w:eastAsia="Consolas" w:hAnsi="Consolas" w:cs="Consolas"/>
          <w:color w:val="ABB1BE"/>
        </w:rPr>
        <w:t>)</w:t>
      </w:r>
      <w:r>
        <w:rPr>
          <w:rFonts w:ascii="Consolas" w:eastAsia="Consolas" w:hAnsi="Consolas" w:cs="Consolas"/>
          <w:color w:val="ABB1BE"/>
          <w:spacing w:val="-6"/>
        </w:rPr>
        <w:t xml:space="preserve"> </w:t>
      </w:r>
      <w:proofErr w:type="gramStart"/>
      <w:r>
        <w:rPr>
          <w:rFonts w:ascii="Consolas" w:eastAsia="Consolas" w:hAnsi="Consolas" w:cs="Consolas"/>
          <w:color w:val="ABB1BE"/>
        </w:rPr>
        <w:t xml:space="preserve">{ </w:t>
      </w:r>
      <w:proofErr w:type="spellStart"/>
      <w:r>
        <w:rPr>
          <w:rFonts w:ascii="Consolas" w:eastAsia="Consolas" w:hAnsi="Consolas" w:cs="Consolas"/>
          <w:color w:val="ABB1BE"/>
          <w:spacing w:val="-2"/>
        </w:rPr>
        <w:t>w</w:t>
      </w:r>
      <w:r>
        <w:rPr>
          <w:rFonts w:ascii="Consolas" w:eastAsia="Consolas" w:hAnsi="Consolas" w:cs="Consolas"/>
          <w:color w:val="ABB1BE"/>
          <w:spacing w:val="1"/>
        </w:rPr>
        <w:t>isata</w:t>
      </w:r>
      <w:proofErr w:type="spellEnd"/>
      <w:proofErr w:type="gramEnd"/>
      <w:r>
        <w:rPr>
          <w:rFonts w:ascii="Consolas" w:eastAsia="Consolas" w:hAnsi="Consolas" w:cs="Consolas"/>
          <w:color w:val="ABB1BE"/>
          <w:spacing w:val="-2"/>
        </w:rPr>
        <w:t>[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id</w:t>
      </w:r>
      <w:r>
        <w:rPr>
          <w:rFonts w:ascii="Consolas" w:eastAsia="Consolas" w:hAnsi="Consolas" w:cs="Consolas"/>
          <w:color w:val="ABB1BE"/>
          <w:spacing w:val="-2"/>
        </w:rPr>
        <w:t>x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]</w:t>
      </w:r>
      <w:r>
        <w:rPr>
          <w:rFonts w:ascii="Consolas" w:eastAsia="Consolas" w:hAnsi="Consolas" w:cs="Consolas"/>
          <w:color w:val="ABB1BE"/>
          <w:spacing w:val="4"/>
        </w:rPr>
        <w:t>[</w:t>
      </w:r>
      <w:r>
        <w:rPr>
          <w:rFonts w:ascii="Consolas" w:eastAsia="Consolas" w:hAnsi="Consolas" w:cs="Consolas"/>
          <w:color w:val="D19A66"/>
          <w:spacing w:val="1"/>
        </w:rPr>
        <w:t>4</w:t>
      </w:r>
      <w:r>
        <w:rPr>
          <w:rFonts w:ascii="Consolas" w:eastAsia="Consolas" w:hAnsi="Consolas" w:cs="Consolas"/>
          <w:color w:val="ABB1BE"/>
        </w:rPr>
        <w:t>]</w:t>
      </w:r>
      <w:r>
        <w:rPr>
          <w:rFonts w:ascii="Consolas" w:eastAsia="Consolas" w:hAnsi="Consolas" w:cs="Consolas"/>
          <w:color w:val="ABB1BE"/>
          <w:spacing w:val="-15"/>
        </w:rPr>
        <w:t xml:space="preserve"> </w:t>
      </w:r>
      <w:r>
        <w:rPr>
          <w:rFonts w:ascii="Consolas" w:eastAsia="Consolas" w:hAnsi="Consolas" w:cs="Consolas"/>
          <w:color w:val="ABB1BE"/>
        </w:rPr>
        <w:t>=</w:t>
      </w:r>
      <w:r>
        <w:rPr>
          <w:rFonts w:ascii="Consolas" w:eastAsia="Consolas" w:hAnsi="Consolas" w:cs="Consolas"/>
          <w:color w:val="ABB1BE"/>
          <w:spacing w:val="-1"/>
        </w:rPr>
        <w:t xml:space="preserve"> </w:t>
      </w:r>
      <w:proofErr w:type="spellStart"/>
      <w:r>
        <w:rPr>
          <w:rFonts w:ascii="Consolas" w:eastAsia="Consolas" w:hAnsi="Consolas" w:cs="Consolas"/>
          <w:color w:val="ABB1BE"/>
          <w:spacing w:val="-2"/>
        </w:rPr>
        <w:t>t</w:t>
      </w:r>
      <w:r>
        <w:rPr>
          <w:rFonts w:ascii="Consolas" w:eastAsia="Consolas" w:hAnsi="Consolas" w:cs="Consolas"/>
          <w:color w:val="ABB1BE"/>
          <w:spacing w:val="1"/>
        </w:rPr>
        <w:t>o_st</w:t>
      </w:r>
      <w:r>
        <w:rPr>
          <w:rFonts w:ascii="Consolas" w:eastAsia="Consolas" w:hAnsi="Consolas" w:cs="Consolas"/>
          <w:color w:val="ABB1BE"/>
          <w:spacing w:val="-2"/>
        </w:rPr>
        <w:t>r</w:t>
      </w:r>
      <w:r>
        <w:rPr>
          <w:rFonts w:ascii="Consolas" w:eastAsia="Consolas" w:hAnsi="Consolas" w:cs="Consolas"/>
          <w:color w:val="ABB1BE"/>
          <w:spacing w:val="1"/>
        </w:rPr>
        <w:t>ing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(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s</w:t>
      </w:r>
      <w:r>
        <w:rPr>
          <w:rFonts w:ascii="Consolas" w:eastAsia="Consolas" w:hAnsi="Consolas" w:cs="Consolas"/>
          <w:color w:val="ABB1BE"/>
          <w:spacing w:val="-2"/>
        </w:rPr>
        <w:t>t</w:t>
      </w:r>
      <w:r>
        <w:rPr>
          <w:rFonts w:ascii="Consolas" w:eastAsia="Consolas" w:hAnsi="Consolas" w:cs="Consolas"/>
          <w:color w:val="ABB1BE"/>
          <w:spacing w:val="1"/>
        </w:rPr>
        <w:t>o</w:t>
      </w:r>
      <w:r>
        <w:rPr>
          <w:rFonts w:ascii="Consolas" w:eastAsia="Consolas" w:hAnsi="Consolas" w:cs="Consolas"/>
          <w:color w:val="ABB1BE"/>
        </w:rPr>
        <w:t>k</w:t>
      </w:r>
      <w:proofErr w:type="spellEnd"/>
      <w:r>
        <w:rPr>
          <w:rFonts w:ascii="Consolas" w:eastAsia="Consolas" w:hAnsi="Consolas" w:cs="Consolas"/>
          <w:color w:val="ABB1BE"/>
          <w:spacing w:val="-12"/>
        </w:rPr>
        <w:t xml:space="preserve"> </w:t>
      </w:r>
      <w:r>
        <w:rPr>
          <w:rFonts w:ascii="Consolas" w:eastAsia="Consolas" w:hAnsi="Consolas" w:cs="Consolas"/>
          <w:color w:val="ABB1BE"/>
        </w:rPr>
        <w:t xml:space="preserve">- </w:t>
      </w:r>
      <w:proofErr w:type="spellStart"/>
      <w:r>
        <w:rPr>
          <w:rFonts w:ascii="Consolas" w:eastAsia="Consolas" w:hAnsi="Consolas" w:cs="Consolas"/>
          <w:color w:val="ABB1BE"/>
          <w:spacing w:val="1"/>
        </w:rPr>
        <w:t>jumla</w:t>
      </w:r>
      <w:r>
        <w:rPr>
          <w:rFonts w:ascii="Consolas" w:eastAsia="Consolas" w:hAnsi="Consolas" w:cs="Consolas"/>
          <w:color w:val="ABB1BE"/>
          <w:spacing w:val="-2"/>
        </w:rPr>
        <w:t>h</w:t>
      </w:r>
      <w:proofErr w:type="spellEnd"/>
      <w:r>
        <w:rPr>
          <w:rFonts w:ascii="Consolas" w:eastAsia="Consolas" w:hAnsi="Consolas" w:cs="Consolas"/>
          <w:color w:val="ABB1BE"/>
          <w:spacing w:val="1"/>
        </w:rPr>
        <w:t>)</w:t>
      </w:r>
      <w:r>
        <w:rPr>
          <w:rFonts w:ascii="Consolas" w:eastAsia="Consolas" w:hAnsi="Consolas" w:cs="Consolas"/>
          <w:color w:val="ABB1BE"/>
        </w:rPr>
        <w:t xml:space="preserve">; </w:t>
      </w:r>
      <w:proofErr w:type="spellStart"/>
      <w:r>
        <w:rPr>
          <w:rFonts w:ascii="Consolas" w:eastAsia="Consolas" w:hAnsi="Consolas" w:cs="Consolas"/>
          <w:color w:val="E6C07A"/>
          <w:spacing w:val="-2"/>
        </w:rPr>
        <w:t>c</w:t>
      </w:r>
      <w:r>
        <w:rPr>
          <w:rFonts w:ascii="Consolas" w:eastAsia="Consolas" w:hAnsi="Consolas" w:cs="Consolas"/>
          <w:color w:val="E6C07A"/>
          <w:spacing w:val="1"/>
        </w:rPr>
        <w:t>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</w:t>
      </w:r>
      <w:proofErr w:type="spellStart"/>
      <w:r>
        <w:rPr>
          <w:rFonts w:ascii="Consolas" w:eastAsia="Consolas" w:hAnsi="Consolas" w:cs="Consolas"/>
          <w:color w:val="97C379"/>
          <w:spacing w:val="-2"/>
        </w:rPr>
        <w:t>T</w:t>
      </w:r>
      <w:r>
        <w:rPr>
          <w:rFonts w:ascii="Consolas" w:eastAsia="Consolas" w:hAnsi="Consolas" w:cs="Consolas"/>
          <w:color w:val="97C379"/>
          <w:spacing w:val="1"/>
        </w:rPr>
        <w:t>ike</w:t>
      </w:r>
      <w:r>
        <w:rPr>
          <w:rFonts w:ascii="Consolas" w:eastAsia="Consolas" w:hAnsi="Consolas" w:cs="Consolas"/>
          <w:color w:val="97C379"/>
        </w:rPr>
        <w:t>t</w:t>
      </w:r>
      <w:proofErr w:type="spellEnd"/>
      <w:r>
        <w:rPr>
          <w:rFonts w:ascii="Consolas" w:eastAsia="Consolas" w:hAnsi="Consolas" w:cs="Consolas"/>
          <w:color w:val="97C379"/>
          <w:spacing w:val="-7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be</w:t>
      </w:r>
      <w:r>
        <w:rPr>
          <w:rFonts w:ascii="Consolas" w:eastAsia="Consolas" w:hAnsi="Consolas" w:cs="Consolas"/>
          <w:color w:val="97C379"/>
          <w:spacing w:val="-2"/>
        </w:rPr>
        <w:t>r</w:t>
      </w:r>
      <w:r>
        <w:rPr>
          <w:rFonts w:ascii="Consolas" w:eastAsia="Consolas" w:hAnsi="Consolas" w:cs="Consolas"/>
          <w:color w:val="97C379"/>
          <w:spacing w:val="1"/>
        </w:rPr>
        <w:t>hasi</w:t>
      </w:r>
      <w:r>
        <w:rPr>
          <w:rFonts w:ascii="Consolas" w:eastAsia="Consolas" w:hAnsi="Consolas" w:cs="Consolas"/>
          <w:color w:val="97C379"/>
        </w:rPr>
        <w:t>l</w:t>
      </w:r>
      <w:proofErr w:type="spellEnd"/>
      <w:r>
        <w:rPr>
          <w:rFonts w:ascii="Consolas" w:eastAsia="Consolas" w:hAnsi="Consolas" w:cs="Consolas"/>
          <w:color w:val="97C379"/>
          <w:spacing w:val="-10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dipe</w:t>
      </w:r>
      <w:r>
        <w:rPr>
          <w:rFonts w:ascii="Consolas" w:eastAsia="Consolas" w:hAnsi="Consolas" w:cs="Consolas"/>
          <w:color w:val="97C379"/>
          <w:spacing w:val="-2"/>
        </w:rPr>
        <w:t>s</w:t>
      </w:r>
      <w:r>
        <w:rPr>
          <w:rFonts w:ascii="Consolas" w:eastAsia="Consolas" w:hAnsi="Consolas" w:cs="Consolas"/>
          <w:color w:val="97C379"/>
          <w:spacing w:val="1"/>
        </w:rPr>
        <w:t>an</w:t>
      </w:r>
      <w:proofErr w:type="spellEnd"/>
      <w:r>
        <w:rPr>
          <w:rFonts w:ascii="Consolas" w:eastAsia="Consolas" w:hAnsi="Consolas" w:cs="Consolas"/>
          <w:color w:val="97C379"/>
          <w:spacing w:val="4"/>
        </w:rPr>
        <w:t>.</w:t>
      </w:r>
      <w:r>
        <w:rPr>
          <w:rFonts w:ascii="Consolas" w:eastAsia="Consolas" w:hAnsi="Consolas" w:cs="Consolas"/>
          <w:color w:val="97C379"/>
          <w:spacing w:val="1"/>
        </w:rPr>
        <w:t>\n"</w:t>
      </w:r>
      <w:r>
        <w:rPr>
          <w:rFonts w:ascii="Consolas" w:eastAsia="Consolas" w:hAnsi="Consolas" w:cs="Consolas"/>
          <w:color w:val="ABB1BE"/>
        </w:rPr>
        <w:t>;</w:t>
      </w:r>
    </w:p>
    <w:p w14:paraId="28ADB63A" w14:textId="77777777" w:rsidR="0099777D" w:rsidRDefault="00000000">
      <w:pPr>
        <w:spacing w:before="5"/>
        <w:ind w:left="98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</w:rPr>
        <w:t xml:space="preserve">} </w:t>
      </w:r>
      <w:r>
        <w:rPr>
          <w:rFonts w:ascii="Consolas" w:eastAsia="Consolas" w:hAnsi="Consolas" w:cs="Consolas"/>
          <w:color w:val="C578DD"/>
          <w:spacing w:val="1"/>
        </w:rPr>
        <w:t>el</w:t>
      </w:r>
      <w:r>
        <w:rPr>
          <w:rFonts w:ascii="Consolas" w:eastAsia="Consolas" w:hAnsi="Consolas" w:cs="Consolas"/>
          <w:color w:val="C578DD"/>
          <w:spacing w:val="-2"/>
        </w:rPr>
        <w:t>s</w:t>
      </w:r>
      <w:r>
        <w:rPr>
          <w:rFonts w:ascii="Consolas" w:eastAsia="Consolas" w:hAnsi="Consolas" w:cs="Consolas"/>
          <w:color w:val="C578DD"/>
        </w:rPr>
        <w:t>e</w:t>
      </w:r>
      <w:r>
        <w:rPr>
          <w:rFonts w:ascii="Consolas" w:eastAsia="Consolas" w:hAnsi="Consolas" w:cs="Consolas"/>
          <w:color w:val="C578DD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</w:rPr>
        <w:t>{</w:t>
      </w:r>
    </w:p>
    <w:p w14:paraId="2B349907" w14:textId="77777777" w:rsidR="0099777D" w:rsidRDefault="00000000">
      <w:pPr>
        <w:spacing w:before="37" w:line="220" w:lineRule="exact"/>
        <w:ind w:left="1424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color w:val="E6C07A"/>
          <w:spacing w:val="-2"/>
        </w:rPr>
        <w:t>c</w:t>
      </w:r>
      <w:r>
        <w:rPr>
          <w:rFonts w:ascii="Consolas" w:eastAsia="Consolas" w:hAnsi="Consolas" w:cs="Consolas"/>
          <w:color w:val="E6C07A"/>
          <w:spacing w:val="1"/>
        </w:rPr>
        <w:t>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>&lt;</w:t>
      </w:r>
      <w:r>
        <w:rPr>
          <w:rFonts w:ascii="Consolas" w:eastAsia="Consolas" w:hAnsi="Consolas" w:cs="Consolas"/>
          <w:color w:val="ABB1BE"/>
          <w:spacing w:val="-2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"</w:t>
      </w:r>
      <w:proofErr w:type="spellStart"/>
      <w:r>
        <w:rPr>
          <w:rFonts w:ascii="Consolas" w:eastAsia="Consolas" w:hAnsi="Consolas" w:cs="Consolas"/>
          <w:color w:val="97C379"/>
          <w:spacing w:val="-2"/>
        </w:rPr>
        <w:t>J</w:t>
      </w:r>
      <w:r>
        <w:rPr>
          <w:rFonts w:ascii="Consolas" w:eastAsia="Consolas" w:hAnsi="Consolas" w:cs="Consolas"/>
          <w:color w:val="97C379"/>
          <w:spacing w:val="1"/>
        </w:rPr>
        <w:t>umla</w:t>
      </w:r>
      <w:r>
        <w:rPr>
          <w:rFonts w:ascii="Consolas" w:eastAsia="Consolas" w:hAnsi="Consolas" w:cs="Consolas"/>
          <w:color w:val="97C379"/>
        </w:rPr>
        <w:t>h</w:t>
      </w:r>
      <w:proofErr w:type="spellEnd"/>
      <w:r>
        <w:rPr>
          <w:rFonts w:ascii="Consolas" w:eastAsia="Consolas" w:hAnsi="Consolas" w:cs="Consolas"/>
          <w:color w:val="97C379"/>
          <w:spacing w:val="-8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t</w:t>
      </w:r>
      <w:r>
        <w:rPr>
          <w:rFonts w:ascii="Consolas" w:eastAsia="Consolas" w:hAnsi="Consolas" w:cs="Consolas"/>
          <w:color w:val="97C379"/>
          <w:spacing w:val="-2"/>
        </w:rPr>
        <w:t>i</w:t>
      </w:r>
      <w:r>
        <w:rPr>
          <w:rFonts w:ascii="Consolas" w:eastAsia="Consolas" w:hAnsi="Consolas" w:cs="Consolas"/>
          <w:color w:val="97C379"/>
          <w:spacing w:val="1"/>
        </w:rPr>
        <w:t>ke</w:t>
      </w:r>
      <w:r>
        <w:rPr>
          <w:rFonts w:ascii="Consolas" w:eastAsia="Consolas" w:hAnsi="Consolas" w:cs="Consolas"/>
          <w:color w:val="97C379"/>
        </w:rPr>
        <w:t>t</w:t>
      </w:r>
      <w:proofErr w:type="spellEnd"/>
      <w:r>
        <w:rPr>
          <w:rFonts w:ascii="Consolas" w:eastAsia="Consolas" w:hAnsi="Consolas" w:cs="Consolas"/>
          <w:color w:val="97C379"/>
          <w:spacing w:val="-5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-2"/>
        </w:rPr>
        <w:t>t</w:t>
      </w:r>
      <w:r>
        <w:rPr>
          <w:rFonts w:ascii="Consolas" w:eastAsia="Consolas" w:hAnsi="Consolas" w:cs="Consolas"/>
          <w:color w:val="97C379"/>
          <w:spacing w:val="1"/>
        </w:rPr>
        <w:t>ida</w:t>
      </w:r>
      <w:r>
        <w:rPr>
          <w:rFonts w:ascii="Consolas" w:eastAsia="Consolas" w:hAnsi="Consolas" w:cs="Consolas"/>
          <w:color w:val="97C379"/>
        </w:rPr>
        <w:t>k</w:t>
      </w:r>
      <w:proofErr w:type="spellEnd"/>
      <w:r>
        <w:rPr>
          <w:rFonts w:ascii="Consolas" w:eastAsia="Consolas" w:hAnsi="Consolas" w:cs="Consolas"/>
          <w:color w:val="97C379"/>
          <w:spacing w:val="-5"/>
        </w:rPr>
        <w:t xml:space="preserve"> </w:t>
      </w:r>
      <w:r>
        <w:rPr>
          <w:rFonts w:ascii="Consolas" w:eastAsia="Consolas" w:hAnsi="Consolas" w:cs="Consolas"/>
          <w:color w:val="97C379"/>
          <w:spacing w:val="-2"/>
        </w:rPr>
        <w:t>v</w:t>
      </w:r>
      <w:r>
        <w:rPr>
          <w:rFonts w:ascii="Consolas" w:eastAsia="Consolas" w:hAnsi="Consolas" w:cs="Consolas"/>
          <w:color w:val="97C379"/>
          <w:spacing w:val="1"/>
        </w:rPr>
        <w:t>al</w:t>
      </w:r>
      <w:r>
        <w:rPr>
          <w:rFonts w:ascii="Consolas" w:eastAsia="Consolas" w:hAnsi="Consolas" w:cs="Consolas"/>
          <w:color w:val="97C379"/>
          <w:spacing w:val="-2"/>
        </w:rPr>
        <w:t>i</w:t>
      </w:r>
      <w:r>
        <w:rPr>
          <w:rFonts w:ascii="Consolas" w:eastAsia="Consolas" w:hAnsi="Consolas" w:cs="Consolas"/>
          <w:color w:val="97C379"/>
        </w:rPr>
        <w:t>d</w:t>
      </w:r>
      <w:r>
        <w:rPr>
          <w:rFonts w:ascii="Consolas" w:eastAsia="Consolas" w:hAnsi="Consolas" w:cs="Consolas"/>
          <w:color w:val="97C379"/>
          <w:spacing w:val="-5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ata</w:t>
      </w:r>
      <w:r>
        <w:rPr>
          <w:rFonts w:ascii="Consolas" w:eastAsia="Consolas" w:hAnsi="Consolas" w:cs="Consolas"/>
          <w:color w:val="97C379"/>
        </w:rPr>
        <w:t>u</w:t>
      </w:r>
      <w:proofErr w:type="spellEnd"/>
      <w:r>
        <w:rPr>
          <w:rFonts w:ascii="Consolas" w:eastAsia="Consolas" w:hAnsi="Consolas" w:cs="Consolas"/>
          <w:color w:val="97C379"/>
          <w:spacing w:val="-4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-2"/>
        </w:rPr>
        <w:t>s</w:t>
      </w:r>
      <w:r>
        <w:rPr>
          <w:rFonts w:ascii="Consolas" w:eastAsia="Consolas" w:hAnsi="Consolas" w:cs="Consolas"/>
          <w:color w:val="97C379"/>
          <w:spacing w:val="1"/>
        </w:rPr>
        <w:t>to</w:t>
      </w:r>
      <w:r>
        <w:rPr>
          <w:rFonts w:ascii="Consolas" w:eastAsia="Consolas" w:hAnsi="Consolas" w:cs="Consolas"/>
          <w:color w:val="97C379"/>
        </w:rPr>
        <w:t>k</w:t>
      </w:r>
      <w:proofErr w:type="spellEnd"/>
      <w:r>
        <w:rPr>
          <w:rFonts w:ascii="Consolas" w:eastAsia="Consolas" w:hAnsi="Consolas" w:cs="Consolas"/>
          <w:color w:val="97C379"/>
          <w:spacing w:val="-4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-2"/>
        </w:rPr>
        <w:t>h</w:t>
      </w:r>
      <w:r>
        <w:rPr>
          <w:rFonts w:ascii="Consolas" w:eastAsia="Consolas" w:hAnsi="Consolas" w:cs="Consolas"/>
          <w:color w:val="97C379"/>
          <w:spacing w:val="1"/>
        </w:rPr>
        <w:t>abis</w:t>
      </w:r>
      <w:proofErr w:type="spellEnd"/>
      <w:r>
        <w:rPr>
          <w:rFonts w:ascii="Consolas" w:eastAsia="Consolas" w:hAnsi="Consolas" w:cs="Consolas"/>
          <w:color w:val="97C379"/>
          <w:spacing w:val="10"/>
        </w:rPr>
        <w:t>.</w:t>
      </w:r>
      <w:r>
        <w:rPr>
          <w:rFonts w:ascii="Consolas" w:eastAsia="Consolas" w:hAnsi="Consolas" w:cs="Consolas"/>
          <w:color w:val="97C379"/>
          <w:spacing w:val="-2"/>
        </w:rPr>
        <w:t>\</w:t>
      </w:r>
      <w:r>
        <w:rPr>
          <w:rFonts w:ascii="Consolas" w:eastAsia="Consolas" w:hAnsi="Consolas" w:cs="Consolas"/>
          <w:color w:val="97C379"/>
          <w:spacing w:val="1"/>
        </w:rPr>
        <w:t>n"</w:t>
      </w:r>
      <w:r>
        <w:rPr>
          <w:rFonts w:ascii="Consolas" w:eastAsia="Consolas" w:hAnsi="Consolas" w:cs="Consolas"/>
          <w:color w:val="ABB1BE"/>
        </w:rPr>
        <w:t>;</w:t>
      </w:r>
    </w:p>
    <w:p w14:paraId="1BDF5FBC" w14:textId="77777777" w:rsidR="0099777D" w:rsidRDefault="00000000">
      <w:pPr>
        <w:spacing w:before="35"/>
        <w:ind w:left="98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</w:rPr>
        <w:t>}</w:t>
      </w:r>
    </w:p>
    <w:p w14:paraId="63687FFE" w14:textId="77777777" w:rsidR="0099777D" w:rsidRDefault="00000000">
      <w:pPr>
        <w:spacing w:before="34"/>
        <w:ind w:left="508" w:right="7691"/>
        <w:jc w:val="center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</w:rPr>
        <w:t xml:space="preserve">} </w:t>
      </w:r>
      <w:r>
        <w:rPr>
          <w:rFonts w:ascii="Consolas" w:eastAsia="Consolas" w:hAnsi="Consolas" w:cs="Consolas"/>
          <w:color w:val="C578DD"/>
          <w:spacing w:val="1"/>
        </w:rPr>
        <w:t>e</w:t>
      </w:r>
      <w:r>
        <w:rPr>
          <w:rFonts w:ascii="Consolas" w:eastAsia="Consolas" w:hAnsi="Consolas" w:cs="Consolas"/>
          <w:color w:val="C578DD"/>
          <w:spacing w:val="-2"/>
        </w:rPr>
        <w:t>l</w:t>
      </w:r>
      <w:r>
        <w:rPr>
          <w:rFonts w:ascii="Consolas" w:eastAsia="Consolas" w:hAnsi="Consolas" w:cs="Consolas"/>
          <w:color w:val="C578DD"/>
          <w:spacing w:val="1"/>
        </w:rPr>
        <w:t>s</w:t>
      </w:r>
      <w:r>
        <w:rPr>
          <w:rFonts w:ascii="Consolas" w:eastAsia="Consolas" w:hAnsi="Consolas" w:cs="Consolas"/>
          <w:color w:val="C578DD"/>
        </w:rPr>
        <w:t>e</w:t>
      </w:r>
      <w:r>
        <w:rPr>
          <w:rFonts w:ascii="Consolas" w:eastAsia="Consolas" w:hAnsi="Consolas" w:cs="Consolas"/>
          <w:color w:val="C578DD"/>
          <w:spacing w:val="-2"/>
        </w:rPr>
        <w:t xml:space="preserve"> </w:t>
      </w:r>
      <w:r>
        <w:rPr>
          <w:rFonts w:ascii="Consolas" w:eastAsia="Consolas" w:hAnsi="Consolas" w:cs="Consolas"/>
          <w:color w:val="ABB1BE"/>
          <w:w w:val="99"/>
        </w:rPr>
        <w:t>{</w:t>
      </w:r>
    </w:p>
    <w:p w14:paraId="3B03252A" w14:textId="77777777" w:rsidR="0099777D" w:rsidRDefault="00000000">
      <w:pPr>
        <w:spacing w:before="34"/>
        <w:ind w:left="982"/>
        <w:rPr>
          <w:rFonts w:ascii="Consolas" w:eastAsia="Consolas" w:hAnsi="Consolas" w:cs="Consolas"/>
        </w:rPr>
        <w:sectPr w:rsidR="0099777D">
          <w:pgSz w:w="11920" w:h="16840"/>
          <w:pgMar w:top="1360" w:right="1320" w:bottom="280" w:left="1440" w:header="0" w:footer="426" w:gutter="0"/>
          <w:cols w:space="720"/>
        </w:sectPr>
      </w:pPr>
      <w:proofErr w:type="spellStart"/>
      <w:r>
        <w:rPr>
          <w:rFonts w:ascii="Consolas" w:eastAsia="Consolas" w:hAnsi="Consolas" w:cs="Consolas"/>
          <w:color w:val="E6C07A"/>
          <w:spacing w:val="1"/>
        </w:rPr>
        <w:t>cou</w:t>
      </w:r>
      <w:r>
        <w:rPr>
          <w:rFonts w:ascii="Consolas" w:eastAsia="Consolas" w:hAnsi="Consolas" w:cs="Consolas"/>
          <w:color w:val="E6C07A"/>
        </w:rPr>
        <w:t>t</w:t>
      </w:r>
      <w:proofErr w:type="spellEnd"/>
      <w:r>
        <w:rPr>
          <w:rFonts w:ascii="Consolas" w:eastAsia="Consolas" w:hAnsi="Consolas" w:cs="Consolas"/>
          <w:color w:val="E6C07A"/>
          <w:spacing w:val="-4"/>
        </w:rPr>
        <w:t xml:space="preserve"> </w:t>
      </w:r>
      <w:r>
        <w:rPr>
          <w:rFonts w:ascii="Consolas" w:eastAsia="Consolas" w:hAnsi="Consolas" w:cs="Consolas"/>
          <w:color w:val="ABB1BE"/>
          <w:spacing w:val="1"/>
        </w:rPr>
        <w:t>&lt;</w:t>
      </w:r>
      <w:r>
        <w:rPr>
          <w:rFonts w:ascii="Consolas" w:eastAsia="Consolas" w:hAnsi="Consolas" w:cs="Consolas"/>
          <w:color w:val="ABB1BE"/>
        </w:rPr>
        <w:t xml:space="preserve">&lt; </w:t>
      </w:r>
      <w:r>
        <w:rPr>
          <w:rFonts w:ascii="Consolas" w:eastAsia="Consolas" w:hAnsi="Consolas" w:cs="Consolas"/>
          <w:color w:val="97C379"/>
          <w:spacing w:val="1"/>
        </w:rPr>
        <w:t>"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N</w:t>
      </w:r>
      <w:r>
        <w:rPr>
          <w:rFonts w:ascii="Consolas" w:eastAsia="Consolas" w:hAnsi="Consolas" w:cs="Consolas"/>
          <w:color w:val="97C379"/>
          <w:spacing w:val="-2"/>
        </w:rPr>
        <w:t>o</w:t>
      </w:r>
      <w:r>
        <w:rPr>
          <w:rFonts w:ascii="Consolas" w:eastAsia="Consolas" w:hAnsi="Consolas" w:cs="Consolas"/>
          <w:color w:val="97C379"/>
          <w:spacing w:val="1"/>
        </w:rPr>
        <w:t>mo</w:t>
      </w:r>
      <w:r>
        <w:rPr>
          <w:rFonts w:ascii="Consolas" w:eastAsia="Consolas" w:hAnsi="Consolas" w:cs="Consolas"/>
          <w:color w:val="97C379"/>
        </w:rPr>
        <w:t>r</w:t>
      </w:r>
      <w:proofErr w:type="spellEnd"/>
      <w:r>
        <w:rPr>
          <w:rFonts w:ascii="Consolas" w:eastAsia="Consolas" w:hAnsi="Consolas" w:cs="Consolas"/>
          <w:color w:val="97C379"/>
          <w:spacing w:val="-8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destin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  <w:spacing w:val="1"/>
        </w:rPr>
        <w:t>s</w:t>
      </w:r>
      <w:r>
        <w:rPr>
          <w:rFonts w:ascii="Consolas" w:eastAsia="Consolas" w:hAnsi="Consolas" w:cs="Consolas"/>
          <w:color w:val="97C379"/>
        </w:rPr>
        <w:t>i</w:t>
      </w:r>
      <w:proofErr w:type="spellEnd"/>
      <w:r>
        <w:rPr>
          <w:rFonts w:ascii="Consolas" w:eastAsia="Consolas" w:hAnsi="Consolas" w:cs="Consolas"/>
          <w:color w:val="97C379"/>
          <w:spacing w:val="-10"/>
        </w:rPr>
        <w:t xml:space="preserve"> </w:t>
      </w:r>
      <w:proofErr w:type="spellStart"/>
      <w:r>
        <w:rPr>
          <w:rFonts w:ascii="Consolas" w:eastAsia="Consolas" w:hAnsi="Consolas" w:cs="Consolas"/>
          <w:color w:val="97C379"/>
          <w:spacing w:val="1"/>
        </w:rPr>
        <w:t>t</w:t>
      </w:r>
      <w:r>
        <w:rPr>
          <w:rFonts w:ascii="Consolas" w:eastAsia="Consolas" w:hAnsi="Consolas" w:cs="Consolas"/>
          <w:color w:val="97C379"/>
          <w:spacing w:val="-2"/>
        </w:rPr>
        <w:t>i</w:t>
      </w:r>
      <w:r>
        <w:rPr>
          <w:rFonts w:ascii="Consolas" w:eastAsia="Consolas" w:hAnsi="Consolas" w:cs="Consolas"/>
          <w:color w:val="97C379"/>
          <w:spacing w:val="1"/>
        </w:rPr>
        <w:t>da</w:t>
      </w:r>
      <w:r>
        <w:rPr>
          <w:rFonts w:ascii="Consolas" w:eastAsia="Consolas" w:hAnsi="Consolas" w:cs="Consolas"/>
          <w:color w:val="97C379"/>
        </w:rPr>
        <w:t>k</w:t>
      </w:r>
      <w:proofErr w:type="spellEnd"/>
      <w:r>
        <w:rPr>
          <w:rFonts w:ascii="Consolas" w:eastAsia="Consolas" w:hAnsi="Consolas" w:cs="Consolas"/>
          <w:color w:val="97C379"/>
          <w:spacing w:val="-5"/>
        </w:rPr>
        <w:t xml:space="preserve"> </w:t>
      </w:r>
      <w:r>
        <w:rPr>
          <w:rFonts w:ascii="Consolas" w:eastAsia="Consolas" w:hAnsi="Consolas" w:cs="Consolas"/>
          <w:color w:val="97C379"/>
          <w:spacing w:val="1"/>
        </w:rPr>
        <w:t>v</w:t>
      </w:r>
      <w:r>
        <w:rPr>
          <w:rFonts w:ascii="Consolas" w:eastAsia="Consolas" w:hAnsi="Consolas" w:cs="Consolas"/>
          <w:color w:val="97C379"/>
          <w:spacing w:val="-2"/>
        </w:rPr>
        <w:t>a</w:t>
      </w:r>
      <w:r>
        <w:rPr>
          <w:rFonts w:ascii="Consolas" w:eastAsia="Consolas" w:hAnsi="Consolas" w:cs="Consolas"/>
          <w:color w:val="97C379"/>
          <w:spacing w:val="1"/>
        </w:rPr>
        <w:t>li</w:t>
      </w:r>
      <w:r>
        <w:rPr>
          <w:rFonts w:ascii="Consolas" w:eastAsia="Consolas" w:hAnsi="Consolas" w:cs="Consolas"/>
          <w:color w:val="97C379"/>
          <w:spacing w:val="-2"/>
        </w:rPr>
        <w:t>d</w:t>
      </w:r>
      <w:r>
        <w:rPr>
          <w:rFonts w:ascii="Consolas" w:eastAsia="Consolas" w:hAnsi="Consolas" w:cs="Consolas"/>
          <w:color w:val="97C379"/>
          <w:spacing w:val="7"/>
        </w:rPr>
        <w:t>.</w:t>
      </w:r>
      <w:r>
        <w:rPr>
          <w:rFonts w:ascii="Consolas" w:eastAsia="Consolas" w:hAnsi="Consolas" w:cs="Consolas"/>
          <w:color w:val="97C379"/>
          <w:spacing w:val="1"/>
        </w:rPr>
        <w:t>\n"</w:t>
      </w:r>
      <w:r>
        <w:rPr>
          <w:rFonts w:ascii="Consolas" w:eastAsia="Consolas" w:hAnsi="Consolas" w:cs="Consolas"/>
          <w:color w:val="ABB1BE"/>
        </w:rPr>
        <w:t>;</w:t>
      </w:r>
    </w:p>
    <w:p w14:paraId="02B599B3" w14:textId="77777777" w:rsidR="0099777D" w:rsidRDefault="00000000">
      <w:pPr>
        <w:spacing w:before="69"/>
        <w:ind w:left="643"/>
        <w:rPr>
          <w:rFonts w:ascii="Consolas" w:eastAsia="Consolas" w:hAnsi="Consolas" w:cs="Consolas"/>
        </w:rPr>
      </w:pPr>
      <w:r>
        <w:lastRenderedPageBreak/>
        <w:pict w14:anchorId="536A94F9">
          <v:group id="_x0000_s2067" style="position:absolute;left:0;text-align:left;margin-left:71.5pt;margin-top:71.5pt;width:452.5pt;height:38pt;z-index:-251660288;mso-position-horizontal-relative:page;mso-position-vertical-relative:page" coordorigin="1430,1430" coordsize="9050,760">
            <v:shape id="_x0000_s2074" style="position:absolute;left:1440;top:1541;width:9030;height:538" coordorigin="1440,1541" coordsize="9030,538" path="m1440,2079r9031,l10471,1541r-9031,l1440,2079xe" fillcolor="#282c34" stroked="f">
              <v:path arrowok="t"/>
            </v:shape>
            <v:shape id="_x0000_s2073" style="position:absolute;left:1541;top:1541;width:8829;height:269" coordorigin="1541,1541" coordsize="8829,269" path="m1541,1810r8829,l10370,1541r-8829,l1541,1810xe" fillcolor="#282c34" stroked="f">
              <v:path arrowok="t"/>
            </v:shape>
            <v:shape id="_x0000_s2072" style="position:absolute;left:1541;top:1541;width:550;height:235" coordorigin="1541,1541" coordsize="550,235" path="m1541,1776r550,l2091,1541r-550,l1541,1776xe" fillcolor="#282c34" stroked="f">
              <v:path arrowok="t"/>
            </v:shape>
            <v:shape id="_x0000_s2071" style="position:absolute;left:1541;top:1810;width:8829;height:269" coordorigin="1541,1810" coordsize="8829,269" path="m1541,2079r8829,l10370,1810r-8829,l1541,2079xe" fillcolor="#282c34" stroked="f">
              <v:path arrowok="t"/>
            </v:shape>
            <v:shape id="_x0000_s2070" style="position:absolute;left:1541;top:1810;width:110;height:235" coordorigin="1541,1810" coordsize="110,235" path="m1541,2045r111,l1652,1810r-111,l1541,2045xe" fillcolor="#282c34" stroked="f">
              <v:path arrowok="t"/>
            </v:shape>
            <v:shape id="_x0000_s2069" style="position:absolute;left:1440;top:1440;width:9030;height:101" coordorigin="1440,1440" coordsize="9030,101" path="m1440,1541r9031,l10471,1440r-9031,l1440,1541xe" fillcolor="#282c34" stroked="f">
              <v:path arrowok="t"/>
            </v:shape>
            <v:shape id="_x0000_s2068" style="position:absolute;left:1440;top:2079;width:9030;height:101" coordorigin="1440,2079" coordsize="9030,101" path="m1440,2180r9031,l10471,2079r-9031,l1440,2180xe" fillcolor="#282c34" stroked="f">
              <v:path arrowok="t"/>
            </v:shape>
            <w10:wrap anchorx="page" anchory="page"/>
          </v:group>
        </w:pict>
      </w:r>
      <w:r>
        <w:rPr>
          <w:rFonts w:ascii="Consolas" w:eastAsia="Consolas" w:hAnsi="Consolas" w:cs="Consolas"/>
          <w:color w:val="ABB1BE"/>
        </w:rPr>
        <w:t>}</w:t>
      </w:r>
    </w:p>
    <w:p w14:paraId="0BD6088D" w14:textId="77777777" w:rsidR="0099777D" w:rsidRDefault="00000000">
      <w:pPr>
        <w:spacing w:before="34" w:line="220" w:lineRule="exact"/>
        <w:ind w:left="20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BB1BE"/>
        </w:rPr>
        <w:t>}</w:t>
      </w:r>
    </w:p>
    <w:p w14:paraId="2D12B642" w14:textId="77777777" w:rsidR="0099777D" w:rsidRDefault="0099777D">
      <w:pPr>
        <w:spacing w:line="200" w:lineRule="exact"/>
      </w:pPr>
    </w:p>
    <w:p w14:paraId="41E6D2D1" w14:textId="77777777" w:rsidR="0099777D" w:rsidRDefault="0099777D">
      <w:pPr>
        <w:spacing w:line="200" w:lineRule="exact"/>
      </w:pPr>
    </w:p>
    <w:p w14:paraId="4F326624" w14:textId="77777777" w:rsidR="0099777D" w:rsidRDefault="0099777D">
      <w:pPr>
        <w:spacing w:line="200" w:lineRule="exact"/>
      </w:pPr>
    </w:p>
    <w:p w14:paraId="5B855CE0" w14:textId="77777777" w:rsidR="0099777D" w:rsidRDefault="0099777D">
      <w:pPr>
        <w:spacing w:line="200" w:lineRule="exact"/>
      </w:pPr>
    </w:p>
    <w:p w14:paraId="2648E980" w14:textId="77777777" w:rsidR="0099777D" w:rsidRDefault="0099777D">
      <w:pPr>
        <w:spacing w:before="12" w:line="260" w:lineRule="exact"/>
        <w:rPr>
          <w:sz w:val="26"/>
          <w:szCs w:val="26"/>
        </w:rPr>
      </w:pPr>
    </w:p>
    <w:p w14:paraId="56328B19" w14:textId="77777777" w:rsidR="0099777D" w:rsidRDefault="00000000">
      <w:pPr>
        <w:spacing w:before="26"/>
        <w:ind w:left="100"/>
        <w:rPr>
          <w:sz w:val="26"/>
          <w:szCs w:val="26"/>
        </w:rPr>
      </w:pPr>
      <w:r>
        <w:rPr>
          <w:b/>
          <w:sz w:val="26"/>
          <w:szCs w:val="26"/>
        </w:rPr>
        <w:t>4.</w:t>
      </w:r>
      <w:r>
        <w:rPr>
          <w:b/>
          <w:spacing w:val="-2"/>
          <w:sz w:val="26"/>
          <w:szCs w:val="26"/>
        </w:rPr>
        <w:t xml:space="preserve"> </w:t>
      </w:r>
      <w:r>
        <w:rPr>
          <w:b/>
          <w:sz w:val="26"/>
          <w:szCs w:val="26"/>
        </w:rPr>
        <w:t>Uji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C</w:t>
      </w:r>
      <w:r>
        <w:rPr>
          <w:b/>
          <w:spacing w:val="2"/>
          <w:sz w:val="26"/>
          <w:szCs w:val="26"/>
        </w:rPr>
        <w:t>o</w:t>
      </w:r>
      <w:r>
        <w:rPr>
          <w:b/>
          <w:sz w:val="26"/>
          <w:szCs w:val="26"/>
        </w:rPr>
        <w:t>ba</w:t>
      </w:r>
      <w:r>
        <w:rPr>
          <w:b/>
          <w:spacing w:val="-6"/>
          <w:sz w:val="26"/>
          <w:szCs w:val="26"/>
        </w:rPr>
        <w:t xml:space="preserve"> </w:t>
      </w:r>
      <w:r>
        <w:rPr>
          <w:b/>
          <w:sz w:val="26"/>
          <w:szCs w:val="26"/>
        </w:rPr>
        <w:t>dan</w:t>
      </w:r>
      <w:r>
        <w:rPr>
          <w:b/>
          <w:spacing w:val="-2"/>
          <w:sz w:val="26"/>
          <w:szCs w:val="26"/>
        </w:rPr>
        <w:t xml:space="preserve"> </w:t>
      </w:r>
      <w:r>
        <w:rPr>
          <w:b/>
          <w:sz w:val="26"/>
          <w:szCs w:val="26"/>
        </w:rPr>
        <w:t>Hasil</w:t>
      </w:r>
      <w:r>
        <w:rPr>
          <w:b/>
          <w:spacing w:val="-4"/>
          <w:sz w:val="26"/>
          <w:szCs w:val="26"/>
        </w:rPr>
        <w:t xml:space="preserve"> </w:t>
      </w:r>
      <w:r>
        <w:rPr>
          <w:b/>
          <w:sz w:val="26"/>
          <w:szCs w:val="26"/>
        </w:rPr>
        <w:t>Output</w:t>
      </w:r>
    </w:p>
    <w:p w14:paraId="6C0F0F60" w14:textId="77777777" w:rsidR="0099777D" w:rsidRDefault="0099777D">
      <w:pPr>
        <w:spacing w:before="9" w:line="140" w:lineRule="exact"/>
        <w:rPr>
          <w:sz w:val="14"/>
          <w:szCs w:val="14"/>
        </w:rPr>
      </w:pPr>
    </w:p>
    <w:p w14:paraId="18CDD927" w14:textId="77777777" w:rsidR="0099777D" w:rsidRDefault="0099777D">
      <w:pPr>
        <w:spacing w:line="200" w:lineRule="exact"/>
      </w:pPr>
    </w:p>
    <w:p w14:paraId="2C1069A3" w14:textId="77777777" w:rsidR="0099777D" w:rsidRDefault="00000000">
      <w:pPr>
        <w:ind w:left="100"/>
        <w:rPr>
          <w:sz w:val="26"/>
          <w:szCs w:val="26"/>
        </w:rPr>
      </w:pPr>
      <w:r>
        <w:rPr>
          <w:b/>
          <w:sz w:val="26"/>
          <w:szCs w:val="26"/>
        </w:rPr>
        <w:t>4.1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Uji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C</w:t>
      </w:r>
      <w:r>
        <w:rPr>
          <w:b/>
          <w:spacing w:val="2"/>
          <w:sz w:val="26"/>
          <w:szCs w:val="26"/>
        </w:rPr>
        <w:t>o</w:t>
      </w:r>
      <w:r>
        <w:rPr>
          <w:b/>
          <w:sz w:val="26"/>
          <w:szCs w:val="26"/>
        </w:rPr>
        <w:t>ba</w:t>
      </w:r>
    </w:p>
    <w:p w14:paraId="0CB15C19" w14:textId="77777777" w:rsidR="0099777D" w:rsidRDefault="0099777D">
      <w:pPr>
        <w:spacing w:before="2" w:line="180" w:lineRule="exact"/>
        <w:rPr>
          <w:sz w:val="19"/>
          <w:szCs w:val="19"/>
        </w:rPr>
      </w:pPr>
    </w:p>
    <w:p w14:paraId="0B26E24F" w14:textId="77777777" w:rsidR="0099777D" w:rsidRDefault="0099777D">
      <w:pPr>
        <w:spacing w:line="200" w:lineRule="exact"/>
      </w:pPr>
    </w:p>
    <w:p w14:paraId="6DC49F27" w14:textId="77777777" w:rsidR="0099777D" w:rsidRDefault="00000000">
      <w:pPr>
        <w:spacing w:line="359" w:lineRule="auto"/>
        <w:ind w:left="820" w:right="75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in.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rd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n, 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inasi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ulau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2B1A8CB0" w14:textId="77777777" w:rsidR="0099777D" w:rsidRDefault="00000000">
      <w:pPr>
        <w:spacing w:before="4" w:line="360" w:lineRule="auto"/>
        <w:ind w:left="820" w:right="79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oba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proofErr w:type="spellEnd"/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lah.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d </w:t>
      </w:r>
      <w:proofErr w:type="spellStart"/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ok</w:t>
      </w:r>
      <w:proofErr w:type="spellEnd"/>
      <w:r>
        <w:rPr>
          <w:sz w:val="24"/>
          <w:szCs w:val="24"/>
        </w:rPr>
        <w:t>,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"Login </w:t>
      </w:r>
      <w:proofErr w:type="spellStart"/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oba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.".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ogin, 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3493F69B" w14:textId="77777777" w:rsidR="0099777D" w:rsidRDefault="0099777D">
      <w:pPr>
        <w:spacing w:before="5" w:line="200" w:lineRule="exact"/>
      </w:pPr>
    </w:p>
    <w:p w14:paraId="2B687AC4" w14:textId="77777777" w:rsidR="0099777D" w:rsidRDefault="00000000">
      <w:pPr>
        <w:spacing w:line="359" w:lineRule="auto"/>
        <w:ind w:left="820" w:right="80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4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proofErr w:type="spellEnd"/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proofErr w:type="spellEnd"/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  <w:r>
        <w:rPr>
          <w:spacing w:val="4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pacing w:val="4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>,</w:t>
      </w:r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Buk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ngkir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30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35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Jum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idak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bis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"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623A7E9A" w14:textId="77777777" w:rsidR="0099777D" w:rsidRDefault="0099777D">
      <w:pPr>
        <w:spacing w:before="6" w:line="200" w:lineRule="exact"/>
      </w:pPr>
    </w:p>
    <w:p w14:paraId="7917CC22" w14:textId="77777777" w:rsidR="0099777D" w:rsidRDefault="00000000">
      <w:pPr>
        <w:spacing w:line="360" w:lineRule="auto"/>
        <w:ind w:left="820" w:right="78" w:hanging="360"/>
        <w:jc w:val="both"/>
        <w:rPr>
          <w:sz w:val="24"/>
          <w:szCs w:val="24"/>
        </w:rPr>
        <w:sectPr w:rsidR="0099777D">
          <w:pgSz w:w="11920" w:h="16840"/>
          <w:pgMar w:top="1460" w:right="1320" w:bottom="280" w:left="1340" w:header="0" w:footer="426" w:gutter="0"/>
          <w:cols w:space="720"/>
        </w:sectPr>
      </w:pPr>
      <w:r>
        <w:rPr>
          <w:sz w:val="24"/>
          <w:szCs w:val="24"/>
        </w:rPr>
        <w:t>4. 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gguna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ny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"Anda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."</w:t>
      </w:r>
    </w:p>
    <w:p w14:paraId="20FF2DAA" w14:textId="77777777" w:rsidR="0099777D" w:rsidRDefault="00000000">
      <w:pPr>
        <w:spacing w:before="66"/>
        <w:ind w:left="1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una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7887893A" w14:textId="77777777" w:rsidR="0099777D" w:rsidRDefault="0099777D">
      <w:pPr>
        <w:spacing w:before="7" w:line="120" w:lineRule="exact"/>
        <w:rPr>
          <w:sz w:val="13"/>
          <w:szCs w:val="13"/>
        </w:rPr>
      </w:pPr>
    </w:p>
    <w:p w14:paraId="02A8784D" w14:textId="77777777" w:rsidR="0099777D" w:rsidRDefault="00000000">
      <w:pPr>
        <w:spacing w:line="360" w:lineRule="auto"/>
        <w:ind w:left="480" w:right="79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sil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ulau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menu </w:t>
      </w:r>
      <w:proofErr w:type="spellStart"/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lanjutnya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ID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p w14:paraId="141BC9C3" w14:textId="77777777" w:rsidR="0099777D" w:rsidRDefault="0099777D">
      <w:pPr>
        <w:spacing w:before="6" w:line="200" w:lineRule="exact"/>
      </w:pPr>
    </w:p>
    <w:p w14:paraId="091802A1" w14:textId="77777777" w:rsidR="0099777D" w:rsidRDefault="00000000">
      <w:pPr>
        <w:spacing w:line="360" w:lineRule="auto"/>
        <w:ind w:left="480" w:right="76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6.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Adm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"Air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rjun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>",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im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",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2</w:t>
      </w:r>
      <w:r>
        <w:rPr>
          <w:spacing w:val="2"/>
          <w:sz w:val="24"/>
          <w:szCs w:val="24"/>
        </w:rPr>
        <w:t>4-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2025”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Rp100.000,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25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 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menu </w:t>
      </w:r>
      <w:proofErr w:type="spellStart"/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79299B39" w14:textId="77777777" w:rsidR="0099777D" w:rsidRDefault="00000000">
      <w:pPr>
        <w:spacing w:before="6" w:line="360" w:lineRule="auto"/>
        <w:ind w:left="480" w:right="79" w:hanging="360"/>
        <w:jc w:val="both"/>
        <w:rPr>
          <w:sz w:val="24"/>
          <w:szCs w:val="24"/>
        </w:rPr>
      </w:pPr>
      <w:r>
        <w:rPr>
          <w:sz w:val="24"/>
          <w:szCs w:val="24"/>
        </w:rPr>
        <w:t>7. 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rio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in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us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spellEnd"/>
      <w:r>
        <w:rPr>
          <w:sz w:val="24"/>
          <w:szCs w:val="24"/>
        </w:rPr>
        <w:t>. Admin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ngkir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dihapus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sil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dihapus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z w:val="24"/>
          <w:szCs w:val="24"/>
        </w:rPr>
        <w:t xml:space="preserve"> menu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ftar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Bukit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ngkir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nya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r.</w:t>
      </w:r>
    </w:p>
    <w:p w14:paraId="4C34D783" w14:textId="77777777" w:rsidR="0099777D" w:rsidRDefault="0099777D">
      <w:pPr>
        <w:spacing w:before="3" w:line="200" w:lineRule="exact"/>
      </w:pPr>
    </w:p>
    <w:p w14:paraId="223C9588" w14:textId="77777777" w:rsidR="0099777D" w:rsidRDefault="00000000">
      <w:pPr>
        <w:spacing w:line="360" w:lineRule="auto"/>
        <w:ind w:left="480" w:right="76" w:hanging="360"/>
        <w:jc w:val="both"/>
        <w:rPr>
          <w:sz w:val="24"/>
          <w:szCs w:val="24"/>
        </w:rPr>
        <w:sectPr w:rsidR="0099777D">
          <w:pgSz w:w="11920" w:h="16840"/>
          <w:pgMar w:top="1360" w:right="1320" w:bottom="280" w:left="1680" w:header="0" w:footer="426" w:gutter="0"/>
          <w:cols w:space="720"/>
        </w:sectPr>
      </w:pPr>
      <w:r>
        <w:rPr>
          <w:sz w:val="24"/>
          <w:szCs w:val="24"/>
        </w:rPr>
        <w:t xml:space="preserve">8.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una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sil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logout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luar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ulang</w:t>
      </w:r>
      <w:proofErr w:type="spellEnd"/>
      <w:r>
        <w:rPr>
          <w:sz w:val="24"/>
          <w:szCs w:val="24"/>
        </w:rPr>
        <w:t xml:space="preserve"> 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gguna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iket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nya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>.</w:t>
      </w:r>
    </w:p>
    <w:p w14:paraId="09414D30" w14:textId="77777777" w:rsidR="0099777D" w:rsidRDefault="00000000">
      <w:pPr>
        <w:spacing w:before="66"/>
        <w:ind w:left="100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4.2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Hasil</w:t>
      </w:r>
      <w:r>
        <w:rPr>
          <w:b/>
          <w:spacing w:val="-4"/>
          <w:sz w:val="26"/>
          <w:szCs w:val="26"/>
        </w:rPr>
        <w:t xml:space="preserve"> </w:t>
      </w:r>
      <w:r>
        <w:rPr>
          <w:b/>
          <w:sz w:val="26"/>
          <w:szCs w:val="26"/>
        </w:rPr>
        <w:t>Out</w:t>
      </w:r>
      <w:r>
        <w:rPr>
          <w:b/>
          <w:spacing w:val="2"/>
          <w:sz w:val="26"/>
          <w:szCs w:val="26"/>
        </w:rPr>
        <w:t>p</w:t>
      </w:r>
      <w:r>
        <w:rPr>
          <w:b/>
          <w:sz w:val="26"/>
          <w:szCs w:val="26"/>
        </w:rPr>
        <w:t>ut</w:t>
      </w:r>
    </w:p>
    <w:p w14:paraId="293AE88E" w14:textId="77777777" w:rsidR="0099777D" w:rsidRDefault="0099777D">
      <w:pPr>
        <w:spacing w:before="8" w:line="140" w:lineRule="exact"/>
        <w:rPr>
          <w:sz w:val="14"/>
          <w:szCs w:val="14"/>
        </w:rPr>
      </w:pPr>
    </w:p>
    <w:p w14:paraId="53F85951" w14:textId="77777777" w:rsidR="0099777D" w:rsidRDefault="0099777D">
      <w:pPr>
        <w:spacing w:line="200" w:lineRule="exact"/>
      </w:pPr>
    </w:p>
    <w:p w14:paraId="79874812" w14:textId="77777777" w:rsidR="0099777D" w:rsidRDefault="00000000">
      <w:pPr>
        <w:spacing w:line="260" w:lineRule="exact"/>
        <w:ind w:left="46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1.   </w:t>
      </w:r>
      <w:proofErr w:type="spellStart"/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Tik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</w:t>
      </w:r>
      <w:proofErr w:type="spellEnd"/>
    </w:p>
    <w:p w14:paraId="55E4DDF6" w14:textId="77777777" w:rsidR="0099777D" w:rsidRDefault="0099777D">
      <w:pPr>
        <w:spacing w:before="4" w:line="140" w:lineRule="exact"/>
        <w:rPr>
          <w:sz w:val="15"/>
          <w:szCs w:val="15"/>
        </w:rPr>
      </w:pPr>
    </w:p>
    <w:p w14:paraId="48241749" w14:textId="77777777" w:rsidR="0099777D" w:rsidRDefault="0099777D">
      <w:pPr>
        <w:spacing w:line="200" w:lineRule="exact"/>
      </w:pPr>
    </w:p>
    <w:p w14:paraId="2B9E1B18" w14:textId="77777777" w:rsidR="0099777D" w:rsidRDefault="0099777D">
      <w:pPr>
        <w:spacing w:line="200" w:lineRule="exact"/>
      </w:pPr>
    </w:p>
    <w:p w14:paraId="6B823DCF" w14:textId="77777777" w:rsidR="0099777D" w:rsidRDefault="004A5A90">
      <w:pPr>
        <w:ind w:left="1553"/>
      </w:pPr>
      <w:r>
        <w:pict w14:anchorId="3AE1FB09">
          <v:shape id="_x0000_i1029" type="#_x0000_t75" style="width:294.9pt;height:353.1pt">
            <v:imagedata r:id="rId12" o:title=""/>
          </v:shape>
        </w:pict>
      </w:r>
    </w:p>
    <w:p w14:paraId="7E8A2315" w14:textId="77777777" w:rsidR="0099777D" w:rsidRDefault="0099777D">
      <w:pPr>
        <w:spacing w:before="5" w:line="100" w:lineRule="exact"/>
        <w:rPr>
          <w:sz w:val="11"/>
          <w:szCs w:val="11"/>
        </w:rPr>
      </w:pPr>
    </w:p>
    <w:p w14:paraId="1470EA9F" w14:textId="77777777" w:rsidR="0099777D" w:rsidRDefault="00000000">
      <w:pPr>
        <w:ind w:left="3301" w:right="3555"/>
        <w:jc w:val="center"/>
        <w:rPr>
          <w:sz w:val="24"/>
          <w:szCs w:val="24"/>
        </w:rPr>
        <w:sectPr w:rsidR="0099777D">
          <w:pgSz w:w="11920" w:h="16840"/>
          <w:pgMar w:top="1360" w:right="1320" w:bottom="280" w:left="1340" w:header="0" w:footer="426" w:gutter="0"/>
          <w:cols w:space="720"/>
        </w:sect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4.1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</w:p>
    <w:p w14:paraId="4AE59154" w14:textId="77777777" w:rsidR="0099777D" w:rsidRDefault="00000000">
      <w:pPr>
        <w:spacing w:before="66"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 xml:space="preserve">2.   Login </w:t>
      </w:r>
      <w:proofErr w:type="spellStart"/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</w:t>
      </w:r>
      <w:proofErr w:type="spellEnd"/>
      <w:r>
        <w:rPr>
          <w:position w:val="-1"/>
          <w:sz w:val="24"/>
          <w:szCs w:val="24"/>
        </w:rPr>
        <w:t xml:space="preserve"> Tiga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li</w:t>
      </w:r>
    </w:p>
    <w:p w14:paraId="64052CDD" w14:textId="77777777" w:rsidR="0099777D" w:rsidRDefault="0099777D">
      <w:pPr>
        <w:spacing w:before="7" w:line="160" w:lineRule="exact"/>
        <w:rPr>
          <w:sz w:val="17"/>
          <w:szCs w:val="17"/>
        </w:rPr>
      </w:pPr>
    </w:p>
    <w:p w14:paraId="359702F6" w14:textId="77777777" w:rsidR="0099777D" w:rsidRDefault="0099777D">
      <w:pPr>
        <w:spacing w:line="200" w:lineRule="exact"/>
      </w:pPr>
    </w:p>
    <w:p w14:paraId="7D5967B0" w14:textId="77777777" w:rsidR="0099777D" w:rsidRDefault="0099777D">
      <w:pPr>
        <w:spacing w:line="200" w:lineRule="exact"/>
      </w:pPr>
    </w:p>
    <w:p w14:paraId="69EBC059" w14:textId="77777777" w:rsidR="0099777D" w:rsidRDefault="0099777D">
      <w:pPr>
        <w:spacing w:line="200" w:lineRule="exact"/>
      </w:pPr>
    </w:p>
    <w:p w14:paraId="143F0873" w14:textId="77777777" w:rsidR="0099777D" w:rsidRDefault="0099777D">
      <w:pPr>
        <w:spacing w:line="200" w:lineRule="exact"/>
      </w:pPr>
    </w:p>
    <w:p w14:paraId="5133EFC1" w14:textId="77777777" w:rsidR="0099777D" w:rsidRDefault="0099777D">
      <w:pPr>
        <w:spacing w:line="200" w:lineRule="exact"/>
      </w:pPr>
    </w:p>
    <w:p w14:paraId="50819FFF" w14:textId="77777777" w:rsidR="0099777D" w:rsidRDefault="0099777D">
      <w:pPr>
        <w:spacing w:line="200" w:lineRule="exact"/>
      </w:pPr>
    </w:p>
    <w:p w14:paraId="17E3CE29" w14:textId="77777777" w:rsidR="0099777D" w:rsidRDefault="0099777D">
      <w:pPr>
        <w:spacing w:line="200" w:lineRule="exact"/>
      </w:pPr>
    </w:p>
    <w:p w14:paraId="1968AA2D" w14:textId="77777777" w:rsidR="0099777D" w:rsidRDefault="0099777D">
      <w:pPr>
        <w:spacing w:line="200" w:lineRule="exact"/>
      </w:pPr>
    </w:p>
    <w:p w14:paraId="5F554B6D" w14:textId="77777777" w:rsidR="0099777D" w:rsidRDefault="0099777D">
      <w:pPr>
        <w:spacing w:line="200" w:lineRule="exact"/>
      </w:pPr>
    </w:p>
    <w:p w14:paraId="663B6E96" w14:textId="77777777" w:rsidR="0099777D" w:rsidRDefault="0099777D">
      <w:pPr>
        <w:spacing w:line="200" w:lineRule="exact"/>
      </w:pPr>
    </w:p>
    <w:p w14:paraId="110E501B" w14:textId="77777777" w:rsidR="0099777D" w:rsidRDefault="0099777D">
      <w:pPr>
        <w:spacing w:line="200" w:lineRule="exact"/>
      </w:pPr>
    </w:p>
    <w:p w14:paraId="6D23C697" w14:textId="77777777" w:rsidR="0099777D" w:rsidRDefault="0099777D">
      <w:pPr>
        <w:spacing w:line="200" w:lineRule="exact"/>
      </w:pPr>
    </w:p>
    <w:p w14:paraId="10868432" w14:textId="77777777" w:rsidR="0099777D" w:rsidRDefault="0099777D">
      <w:pPr>
        <w:spacing w:line="200" w:lineRule="exact"/>
      </w:pPr>
    </w:p>
    <w:p w14:paraId="138A3707" w14:textId="77777777" w:rsidR="0099777D" w:rsidRDefault="0099777D">
      <w:pPr>
        <w:spacing w:line="200" w:lineRule="exact"/>
      </w:pPr>
    </w:p>
    <w:p w14:paraId="386DB83F" w14:textId="77777777" w:rsidR="0099777D" w:rsidRDefault="0099777D">
      <w:pPr>
        <w:spacing w:line="200" w:lineRule="exact"/>
      </w:pPr>
    </w:p>
    <w:p w14:paraId="64422545" w14:textId="77777777" w:rsidR="0099777D" w:rsidRDefault="0099777D">
      <w:pPr>
        <w:spacing w:line="200" w:lineRule="exact"/>
      </w:pPr>
    </w:p>
    <w:p w14:paraId="589CC6D8" w14:textId="77777777" w:rsidR="0099777D" w:rsidRDefault="0099777D">
      <w:pPr>
        <w:spacing w:line="200" w:lineRule="exact"/>
      </w:pPr>
    </w:p>
    <w:p w14:paraId="11853333" w14:textId="77777777" w:rsidR="0099777D" w:rsidRDefault="0099777D">
      <w:pPr>
        <w:spacing w:line="200" w:lineRule="exact"/>
      </w:pPr>
    </w:p>
    <w:p w14:paraId="3E09E021" w14:textId="77777777" w:rsidR="0099777D" w:rsidRDefault="0099777D">
      <w:pPr>
        <w:spacing w:line="200" w:lineRule="exact"/>
      </w:pPr>
    </w:p>
    <w:p w14:paraId="1BE81919" w14:textId="77777777" w:rsidR="0099777D" w:rsidRDefault="00000000">
      <w:pPr>
        <w:spacing w:before="29" w:line="260" w:lineRule="exact"/>
        <w:ind w:left="2696"/>
        <w:rPr>
          <w:sz w:val="24"/>
          <w:szCs w:val="24"/>
        </w:rPr>
      </w:pPr>
      <w:r>
        <w:pict w14:anchorId="0A68554D">
          <v:group id="_x0000_s2063" style="position:absolute;left:0;text-align:left;margin-left:157.5pt;margin-top:-185.5pt;width:291.1pt;height:217.75pt;z-index:-251659264;mso-position-horizontal-relative:page" coordorigin="3150,-3710" coordsize="5822,4355">
            <v:shape id="_x0000_s2065" type="#_x0000_t75" style="position:absolute;left:3179;top:-3710;width:5788;height:3679">
              <v:imagedata r:id="rId13" o:title=""/>
            </v:shape>
            <v:shape id="_x0000_s2064" style="position:absolute;left:3160;top:-49;width:5802;height:684" coordorigin="3160,-49" coordsize="5802,684" path="m3160,635r5802,l8962,-49r-5802,l3160,635xe" stroked="f">
              <v:path arrowok="t"/>
            </v:shape>
            <w10:wrap anchorx="page"/>
          </v:group>
        </w:pic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mbar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4.2 Login </w:t>
      </w:r>
      <w:proofErr w:type="spellStart"/>
      <w:r>
        <w:rPr>
          <w:spacing w:val="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</w:t>
      </w:r>
      <w:proofErr w:type="spellEnd"/>
      <w:r>
        <w:rPr>
          <w:spacing w:val="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Tiga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li</w:t>
      </w:r>
    </w:p>
    <w:p w14:paraId="32179605" w14:textId="77777777" w:rsidR="0099777D" w:rsidRDefault="0099777D">
      <w:pPr>
        <w:spacing w:before="6" w:line="180" w:lineRule="exact"/>
        <w:rPr>
          <w:sz w:val="19"/>
          <w:szCs w:val="19"/>
        </w:rPr>
      </w:pPr>
    </w:p>
    <w:p w14:paraId="4DE311A9" w14:textId="77777777" w:rsidR="0099777D" w:rsidRDefault="0099777D">
      <w:pPr>
        <w:spacing w:line="200" w:lineRule="exact"/>
      </w:pPr>
    </w:p>
    <w:p w14:paraId="1B29640D" w14:textId="77777777" w:rsidR="0099777D" w:rsidRDefault="0000000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Stok</w:t>
      </w:r>
    </w:p>
    <w:p w14:paraId="1DF01088" w14:textId="77777777" w:rsidR="0099777D" w:rsidRDefault="0099777D">
      <w:pPr>
        <w:spacing w:before="10" w:line="140" w:lineRule="exact"/>
        <w:rPr>
          <w:sz w:val="15"/>
          <w:szCs w:val="15"/>
        </w:rPr>
      </w:pPr>
    </w:p>
    <w:p w14:paraId="1DB6E1AA" w14:textId="77777777" w:rsidR="0099777D" w:rsidRDefault="0099777D">
      <w:pPr>
        <w:spacing w:line="200" w:lineRule="exact"/>
      </w:pPr>
    </w:p>
    <w:p w14:paraId="0BFBE957" w14:textId="77777777" w:rsidR="0099777D" w:rsidRDefault="004A5A90">
      <w:pPr>
        <w:ind w:left="643"/>
      </w:pPr>
      <w:r>
        <w:pict w14:anchorId="5F9D13F5">
          <v:shape id="_x0000_i1030" type="#_x0000_t75" style="width:384.4pt;height:128.35pt">
            <v:imagedata r:id="rId14" o:title=""/>
          </v:shape>
        </w:pict>
      </w:r>
    </w:p>
    <w:p w14:paraId="5A335305" w14:textId="77777777" w:rsidR="0099777D" w:rsidRDefault="00000000">
      <w:pPr>
        <w:spacing w:before="70" w:line="260" w:lineRule="exact"/>
        <w:ind w:left="2483"/>
        <w:rPr>
          <w:sz w:val="24"/>
          <w:szCs w:val="24"/>
        </w:rPr>
      </w:pP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mbar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4.3 </w:t>
      </w:r>
      <w:proofErr w:type="spellStart"/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spacing w:val="2"/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Tik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bih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da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i</w:t>
      </w:r>
      <w:proofErr w:type="spellEnd"/>
      <w:r>
        <w:rPr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tok</w:t>
      </w:r>
    </w:p>
    <w:p w14:paraId="7E04CB4B" w14:textId="77777777" w:rsidR="0099777D" w:rsidRDefault="0099777D">
      <w:pPr>
        <w:spacing w:before="4" w:line="140" w:lineRule="exact"/>
        <w:rPr>
          <w:sz w:val="15"/>
          <w:szCs w:val="15"/>
        </w:rPr>
      </w:pPr>
    </w:p>
    <w:p w14:paraId="18F7EC57" w14:textId="77777777" w:rsidR="0099777D" w:rsidRDefault="0099777D">
      <w:pPr>
        <w:spacing w:line="200" w:lineRule="exact"/>
      </w:pPr>
    </w:p>
    <w:p w14:paraId="7A329540" w14:textId="77777777" w:rsidR="0099777D" w:rsidRDefault="0099777D">
      <w:pPr>
        <w:spacing w:line="200" w:lineRule="exact"/>
        <w:sectPr w:rsidR="0099777D">
          <w:pgSz w:w="11920" w:h="16840"/>
          <w:pgMar w:top="1360" w:right="1320" w:bottom="280" w:left="1680" w:header="0" w:footer="426" w:gutter="0"/>
          <w:cols w:space="720"/>
        </w:sectPr>
      </w:pPr>
    </w:p>
    <w:p w14:paraId="0194BBAE" w14:textId="77777777" w:rsidR="0099777D" w:rsidRDefault="00000000">
      <w:pPr>
        <w:spacing w:before="29"/>
        <w:ind w:left="120" w:right="-56"/>
        <w:rPr>
          <w:sz w:val="24"/>
          <w:szCs w:val="24"/>
        </w:rPr>
      </w:pPr>
      <w:r>
        <w:pict w14:anchorId="2813858E">
          <v:shape id="_x0000_s2061" type="#_x0000_t75" style="position:absolute;left:0;text-align:left;margin-left:173.15pt;margin-top:27.7pt;width:275.15pt;height:127.6pt;z-index:-251658240;mso-position-horizontal-relative:page">
            <v:imagedata r:id="rId15" o:title=""/>
            <w10:wrap anchorx="page"/>
          </v:shape>
        </w:pict>
      </w:r>
      <w:r>
        <w:rPr>
          <w:sz w:val="24"/>
          <w:szCs w:val="24"/>
        </w:rPr>
        <w:t>4.  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</w:p>
    <w:p w14:paraId="41F0A667" w14:textId="77777777" w:rsidR="0099777D" w:rsidRDefault="00000000">
      <w:pPr>
        <w:spacing w:before="8" w:line="160" w:lineRule="exact"/>
        <w:rPr>
          <w:sz w:val="17"/>
          <w:szCs w:val="17"/>
        </w:rPr>
      </w:pPr>
      <w:r>
        <w:br w:type="column"/>
      </w:r>
    </w:p>
    <w:p w14:paraId="482C8CFE" w14:textId="77777777" w:rsidR="0099777D" w:rsidRDefault="0099777D">
      <w:pPr>
        <w:spacing w:line="200" w:lineRule="exact"/>
      </w:pPr>
    </w:p>
    <w:p w14:paraId="7029CDD4" w14:textId="77777777" w:rsidR="0099777D" w:rsidRDefault="0099777D">
      <w:pPr>
        <w:spacing w:line="200" w:lineRule="exact"/>
      </w:pPr>
    </w:p>
    <w:p w14:paraId="0ECA2AE4" w14:textId="77777777" w:rsidR="0099777D" w:rsidRDefault="0099777D">
      <w:pPr>
        <w:spacing w:line="200" w:lineRule="exact"/>
      </w:pPr>
    </w:p>
    <w:p w14:paraId="7CDC1D74" w14:textId="77777777" w:rsidR="0099777D" w:rsidRDefault="0099777D">
      <w:pPr>
        <w:spacing w:line="200" w:lineRule="exact"/>
      </w:pPr>
    </w:p>
    <w:p w14:paraId="2362E6ED" w14:textId="77777777" w:rsidR="0099777D" w:rsidRDefault="0099777D">
      <w:pPr>
        <w:spacing w:line="200" w:lineRule="exact"/>
      </w:pPr>
    </w:p>
    <w:p w14:paraId="2441C846" w14:textId="77777777" w:rsidR="0099777D" w:rsidRDefault="0099777D">
      <w:pPr>
        <w:spacing w:line="200" w:lineRule="exact"/>
      </w:pPr>
    </w:p>
    <w:p w14:paraId="0AACE56C" w14:textId="77777777" w:rsidR="0099777D" w:rsidRDefault="0099777D">
      <w:pPr>
        <w:spacing w:line="200" w:lineRule="exact"/>
      </w:pPr>
    </w:p>
    <w:p w14:paraId="25EA185C" w14:textId="77777777" w:rsidR="0099777D" w:rsidRDefault="0099777D">
      <w:pPr>
        <w:spacing w:line="200" w:lineRule="exact"/>
      </w:pPr>
    </w:p>
    <w:p w14:paraId="20B536C6" w14:textId="77777777" w:rsidR="0099777D" w:rsidRDefault="0099777D">
      <w:pPr>
        <w:spacing w:line="200" w:lineRule="exact"/>
      </w:pPr>
    </w:p>
    <w:p w14:paraId="630309FE" w14:textId="77777777" w:rsidR="0099777D" w:rsidRDefault="0099777D">
      <w:pPr>
        <w:spacing w:line="200" w:lineRule="exact"/>
      </w:pPr>
    </w:p>
    <w:p w14:paraId="06A33ABB" w14:textId="77777777" w:rsidR="0099777D" w:rsidRDefault="0099777D">
      <w:pPr>
        <w:spacing w:line="200" w:lineRule="exact"/>
      </w:pPr>
    </w:p>
    <w:p w14:paraId="3F10C929" w14:textId="77777777" w:rsidR="0099777D" w:rsidRDefault="0099777D">
      <w:pPr>
        <w:spacing w:line="200" w:lineRule="exact"/>
      </w:pPr>
    </w:p>
    <w:p w14:paraId="020210B3" w14:textId="77777777" w:rsidR="0099777D" w:rsidRDefault="0099777D">
      <w:pPr>
        <w:spacing w:line="200" w:lineRule="exact"/>
      </w:pPr>
    </w:p>
    <w:p w14:paraId="24475E99" w14:textId="77777777" w:rsidR="0099777D" w:rsidRDefault="0099777D">
      <w:pPr>
        <w:spacing w:line="200" w:lineRule="exact"/>
      </w:pPr>
    </w:p>
    <w:p w14:paraId="6104D692" w14:textId="77777777" w:rsidR="0099777D" w:rsidRDefault="0099777D">
      <w:pPr>
        <w:spacing w:line="200" w:lineRule="exact"/>
      </w:pPr>
    </w:p>
    <w:p w14:paraId="11A8785B" w14:textId="77777777" w:rsidR="0099777D" w:rsidRDefault="00000000">
      <w:pPr>
        <w:rPr>
          <w:sz w:val="24"/>
          <w:szCs w:val="24"/>
        </w:rPr>
        <w:sectPr w:rsidR="0099777D">
          <w:type w:val="continuous"/>
          <w:pgSz w:w="11920" w:h="16840"/>
          <w:pgMar w:top="1360" w:right="1320" w:bottom="280" w:left="1680" w:header="720" w:footer="720" w:gutter="0"/>
          <w:cols w:num="2" w:space="720" w:equalWidth="0">
            <w:col w:w="2678" w:space="330"/>
            <w:col w:w="5912"/>
          </w:cols>
        </w:sect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4.4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</w:p>
    <w:p w14:paraId="071E0252" w14:textId="77777777" w:rsidR="0099777D" w:rsidRDefault="00000000">
      <w:pPr>
        <w:spacing w:before="66"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 xml:space="preserve">5.   </w:t>
      </w:r>
      <w:proofErr w:type="spellStart"/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talk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Tik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</w:t>
      </w:r>
      <w:proofErr w:type="spellEnd"/>
    </w:p>
    <w:p w14:paraId="254BAD4D" w14:textId="77777777" w:rsidR="0099777D" w:rsidRDefault="0099777D">
      <w:pPr>
        <w:spacing w:line="120" w:lineRule="exact"/>
        <w:rPr>
          <w:sz w:val="12"/>
          <w:szCs w:val="12"/>
        </w:rPr>
      </w:pPr>
    </w:p>
    <w:p w14:paraId="63442E93" w14:textId="77777777" w:rsidR="0099777D" w:rsidRDefault="0099777D">
      <w:pPr>
        <w:spacing w:line="200" w:lineRule="exact"/>
      </w:pPr>
    </w:p>
    <w:p w14:paraId="49BBA1CE" w14:textId="77777777" w:rsidR="0099777D" w:rsidRDefault="0099777D">
      <w:pPr>
        <w:spacing w:line="200" w:lineRule="exact"/>
      </w:pPr>
    </w:p>
    <w:p w14:paraId="3E3B44F6" w14:textId="77777777" w:rsidR="0099777D" w:rsidRDefault="0099777D">
      <w:pPr>
        <w:spacing w:line="200" w:lineRule="exact"/>
      </w:pPr>
    </w:p>
    <w:p w14:paraId="02D16524" w14:textId="77777777" w:rsidR="0099777D" w:rsidRDefault="0099777D">
      <w:pPr>
        <w:spacing w:line="200" w:lineRule="exact"/>
      </w:pPr>
    </w:p>
    <w:p w14:paraId="3621CC67" w14:textId="77777777" w:rsidR="0099777D" w:rsidRDefault="0099777D">
      <w:pPr>
        <w:spacing w:line="200" w:lineRule="exact"/>
      </w:pPr>
    </w:p>
    <w:p w14:paraId="49AB5958" w14:textId="77777777" w:rsidR="0099777D" w:rsidRDefault="0099777D">
      <w:pPr>
        <w:spacing w:line="200" w:lineRule="exact"/>
      </w:pPr>
    </w:p>
    <w:p w14:paraId="4D8F7237" w14:textId="77777777" w:rsidR="0099777D" w:rsidRDefault="0099777D">
      <w:pPr>
        <w:spacing w:line="200" w:lineRule="exact"/>
      </w:pPr>
    </w:p>
    <w:p w14:paraId="131D7B61" w14:textId="77777777" w:rsidR="0099777D" w:rsidRDefault="0099777D">
      <w:pPr>
        <w:spacing w:line="200" w:lineRule="exact"/>
      </w:pPr>
    </w:p>
    <w:p w14:paraId="6D12F215" w14:textId="77777777" w:rsidR="0099777D" w:rsidRDefault="0099777D">
      <w:pPr>
        <w:spacing w:line="200" w:lineRule="exact"/>
      </w:pPr>
    </w:p>
    <w:p w14:paraId="0ADDF22A" w14:textId="77777777" w:rsidR="0099777D" w:rsidRDefault="0099777D">
      <w:pPr>
        <w:spacing w:line="200" w:lineRule="exact"/>
      </w:pPr>
    </w:p>
    <w:p w14:paraId="7F9FE356" w14:textId="77777777" w:rsidR="0099777D" w:rsidRDefault="0099777D">
      <w:pPr>
        <w:spacing w:line="200" w:lineRule="exact"/>
      </w:pPr>
    </w:p>
    <w:p w14:paraId="33E14F48" w14:textId="77777777" w:rsidR="0099777D" w:rsidRDefault="0099777D">
      <w:pPr>
        <w:spacing w:line="200" w:lineRule="exact"/>
      </w:pPr>
    </w:p>
    <w:p w14:paraId="65AB4C81" w14:textId="77777777" w:rsidR="0099777D" w:rsidRDefault="0099777D">
      <w:pPr>
        <w:spacing w:line="200" w:lineRule="exact"/>
      </w:pPr>
    </w:p>
    <w:p w14:paraId="77A2D869" w14:textId="77777777" w:rsidR="0099777D" w:rsidRDefault="0099777D">
      <w:pPr>
        <w:spacing w:line="200" w:lineRule="exact"/>
      </w:pPr>
    </w:p>
    <w:p w14:paraId="3D553565" w14:textId="77777777" w:rsidR="0099777D" w:rsidRDefault="0099777D">
      <w:pPr>
        <w:spacing w:line="200" w:lineRule="exact"/>
      </w:pPr>
    </w:p>
    <w:p w14:paraId="08EE4A46" w14:textId="77777777" w:rsidR="0099777D" w:rsidRDefault="0099777D">
      <w:pPr>
        <w:spacing w:line="200" w:lineRule="exact"/>
      </w:pPr>
    </w:p>
    <w:p w14:paraId="38A40618" w14:textId="77777777" w:rsidR="0099777D" w:rsidRDefault="0099777D">
      <w:pPr>
        <w:spacing w:line="200" w:lineRule="exact"/>
      </w:pPr>
    </w:p>
    <w:p w14:paraId="078A9612" w14:textId="77777777" w:rsidR="0099777D" w:rsidRDefault="0099777D">
      <w:pPr>
        <w:spacing w:line="200" w:lineRule="exact"/>
      </w:pPr>
    </w:p>
    <w:p w14:paraId="6AABF1B9" w14:textId="77777777" w:rsidR="0099777D" w:rsidRDefault="0099777D">
      <w:pPr>
        <w:spacing w:line="200" w:lineRule="exact"/>
      </w:pPr>
    </w:p>
    <w:p w14:paraId="61654775" w14:textId="77777777" w:rsidR="0099777D" w:rsidRDefault="0099777D">
      <w:pPr>
        <w:spacing w:line="200" w:lineRule="exact"/>
      </w:pPr>
    </w:p>
    <w:p w14:paraId="05733A02" w14:textId="77777777" w:rsidR="0099777D" w:rsidRDefault="0099777D">
      <w:pPr>
        <w:spacing w:line="200" w:lineRule="exact"/>
      </w:pPr>
    </w:p>
    <w:p w14:paraId="308524C9" w14:textId="77777777" w:rsidR="0099777D" w:rsidRDefault="0099777D">
      <w:pPr>
        <w:spacing w:line="200" w:lineRule="exact"/>
      </w:pPr>
    </w:p>
    <w:p w14:paraId="7EE1067C" w14:textId="77777777" w:rsidR="0099777D" w:rsidRDefault="0099777D">
      <w:pPr>
        <w:spacing w:line="200" w:lineRule="exact"/>
      </w:pPr>
    </w:p>
    <w:p w14:paraId="19C2D097" w14:textId="77777777" w:rsidR="0099777D" w:rsidRDefault="0099777D">
      <w:pPr>
        <w:spacing w:line="200" w:lineRule="exact"/>
      </w:pPr>
    </w:p>
    <w:p w14:paraId="61C8E8FA" w14:textId="77777777" w:rsidR="0099777D" w:rsidRDefault="0099777D">
      <w:pPr>
        <w:spacing w:line="200" w:lineRule="exact"/>
      </w:pPr>
    </w:p>
    <w:p w14:paraId="739E9A88" w14:textId="77777777" w:rsidR="0099777D" w:rsidRDefault="0099777D">
      <w:pPr>
        <w:spacing w:line="200" w:lineRule="exact"/>
      </w:pPr>
    </w:p>
    <w:p w14:paraId="269B39D6" w14:textId="77777777" w:rsidR="0099777D" w:rsidRDefault="0099777D">
      <w:pPr>
        <w:spacing w:line="200" w:lineRule="exact"/>
      </w:pPr>
    </w:p>
    <w:p w14:paraId="2C0685E9" w14:textId="77777777" w:rsidR="0099777D" w:rsidRDefault="0099777D">
      <w:pPr>
        <w:spacing w:line="200" w:lineRule="exact"/>
      </w:pPr>
    </w:p>
    <w:p w14:paraId="114BF3D8" w14:textId="77777777" w:rsidR="0099777D" w:rsidRDefault="0099777D">
      <w:pPr>
        <w:spacing w:line="200" w:lineRule="exact"/>
      </w:pPr>
    </w:p>
    <w:p w14:paraId="29D661CA" w14:textId="77777777" w:rsidR="0099777D" w:rsidRDefault="0099777D">
      <w:pPr>
        <w:spacing w:line="200" w:lineRule="exact"/>
      </w:pPr>
    </w:p>
    <w:p w14:paraId="20723E54" w14:textId="77777777" w:rsidR="0099777D" w:rsidRDefault="0099777D">
      <w:pPr>
        <w:spacing w:line="200" w:lineRule="exact"/>
      </w:pPr>
    </w:p>
    <w:p w14:paraId="59CDDBFB" w14:textId="77777777" w:rsidR="0099777D" w:rsidRDefault="00000000">
      <w:pPr>
        <w:spacing w:before="29" w:line="260" w:lineRule="exact"/>
        <w:ind w:left="2384"/>
        <w:rPr>
          <w:sz w:val="24"/>
          <w:szCs w:val="24"/>
        </w:rPr>
      </w:pPr>
      <w:r>
        <w:pict w14:anchorId="0FF7737A">
          <v:group id="_x0000_s2058" style="position:absolute;left:0;text-align:left;margin-left:143.5pt;margin-top:-304.4pt;width:273.35pt;height:330.7pt;z-index:-251657216;mso-position-horizontal-relative:page" coordorigin="2870,-6088" coordsize="5467,6614">
            <v:shape id="_x0000_s2060" type="#_x0000_t75" style="position:absolute;left:3163;top:-6088;width:5023;height:6050">
              <v:imagedata r:id="rId16" o:title=""/>
            </v:shape>
            <v:shape id="_x0000_s2059" style="position:absolute;left:2880;top:-51;width:5447;height:567" coordorigin="2880,-51" coordsize="5447,567" path="m2880,516r5447,l8327,-51r-5447,l2880,516xe" stroked="f">
              <v:path arrowok="t"/>
            </v:shape>
            <w10:wrap anchorx="page"/>
          </v:group>
        </w:pic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mbar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4.5 </w:t>
      </w:r>
      <w:proofErr w:type="spellStart"/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m</w:t>
      </w:r>
      <w:r>
        <w:rPr>
          <w:spacing w:val="3"/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talk</w:t>
      </w:r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Tik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</w:t>
      </w:r>
      <w:proofErr w:type="spellEnd"/>
    </w:p>
    <w:p w14:paraId="497D0041" w14:textId="77777777" w:rsidR="0099777D" w:rsidRDefault="0099777D">
      <w:pPr>
        <w:spacing w:line="200" w:lineRule="exact"/>
      </w:pPr>
    </w:p>
    <w:p w14:paraId="5B7F8FCF" w14:textId="77777777" w:rsidR="0099777D" w:rsidRDefault="0099777D">
      <w:pPr>
        <w:spacing w:before="14" w:line="220" w:lineRule="exact"/>
        <w:rPr>
          <w:sz w:val="22"/>
          <w:szCs w:val="22"/>
        </w:rPr>
      </w:pPr>
    </w:p>
    <w:p w14:paraId="47BCDC01" w14:textId="77777777" w:rsidR="0099777D" w:rsidRDefault="00000000">
      <w:pPr>
        <w:spacing w:before="29"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6.   </w:t>
      </w:r>
      <w:proofErr w:type="spellStart"/>
      <w:r>
        <w:rPr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mbahk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</w:t>
      </w:r>
      <w:proofErr w:type="spellEnd"/>
    </w:p>
    <w:p w14:paraId="3350EA1B" w14:textId="77777777" w:rsidR="0099777D" w:rsidRDefault="0099777D">
      <w:pPr>
        <w:spacing w:line="200" w:lineRule="exact"/>
      </w:pPr>
    </w:p>
    <w:p w14:paraId="4231DC2F" w14:textId="77777777" w:rsidR="0099777D" w:rsidRDefault="0099777D">
      <w:pPr>
        <w:spacing w:line="200" w:lineRule="exact"/>
      </w:pPr>
    </w:p>
    <w:p w14:paraId="0DD8D0C4" w14:textId="77777777" w:rsidR="0099777D" w:rsidRDefault="0099777D">
      <w:pPr>
        <w:spacing w:line="200" w:lineRule="exact"/>
      </w:pPr>
    </w:p>
    <w:p w14:paraId="51CDB2F0" w14:textId="77777777" w:rsidR="0099777D" w:rsidRDefault="0099777D">
      <w:pPr>
        <w:spacing w:line="200" w:lineRule="exact"/>
      </w:pPr>
    </w:p>
    <w:p w14:paraId="5B5682D1" w14:textId="77777777" w:rsidR="0099777D" w:rsidRDefault="0099777D">
      <w:pPr>
        <w:spacing w:line="200" w:lineRule="exact"/>
      </w:pPr>
    </w:p>
    <w:p w14:paraId="20E57FC4" w14:textId="77777777" w:rsidR="0099777D" w:rsidRDefault="0099777D">
      <w:pPr>
        <w:spacing w:line="200" w:lineRule="exact"/>
      </w:pPr>
    </w:p>
    <w:p w14:paraId="1F635500" w14:textId="77777777" w:rsidR="0099777D" w:rsidRDefault="0099777D">
      <w:pPr>
        <w:spacing w:line="200" w:lineRule="exact"/>
      </w:pPr>
    </w:p>
    <w:p w14:paraId="40C0AFD3" w14:textId="77777777" w:rsidR="0099777D" w:rsidRDefault="0099777D">
      <w:pPr>
        <w:spacing w:line="200" w:lineRule="exact"/>
      </w:pPr>
    </w:p>
    <w:p w14:paraId="3B260ECA" w14:textId="77777777" w:rsidR="0099777D" w:rsidRDefault="0099777D">
      <w:pPr>
        <w:spacing w:line="200" w:lineRule="exact"/>
      </w:pPr>
    </w:p>
    <w:p w14:paraId="3E122CC1" w14:textId="77777777" w:rsidR="0099777D" w:rsidRDefault="0099777D">
      <w:pPr>
        <w:spacing w:line="200" w:lineRule="exact"/>
      </w:pPr>
    </w:p>
    <w:p w14:paraId="5A4BCBFE" w14:textId="77777777" w:rsidR="0099777D" w:rsidRDefault="0099777D">
      <w:pPr>
        <w:spacing w:line="200" w:lineRule="exact"/>
      </w:pPr>
    </w:p>
    <w:p w14:paraId="28DDADFC" w14:textId="77777777" w:rsidR="0099777D" w:rsidRDefault="0099777D">
      <w:pPr>
        <w:spacing w:line="200" w:lineRule="exact"/>
      </w:pPr>
    </w:p>
    <w:p w14:paraId="5B6866CD" w14:textId="77777777" w:rsidR="0099777D" w:rsidRDefault="0099777D">
      <w:pPr>
        <w:spacing w:line="200" w:lineRule="exact"/>
      </w:pPr>
    </w:p>
    <w:p w14:paraId="4F3CA089" w14:textId="77777777" w:rsidR="0099777D" w:rsidRDefault="0099777D">
      <w:pPr>
        <w:spacing w:line="200" w:lineRule="exact"/>
      </w:pPr>
    </w:p>
    <w:p w14:paraId="63E78E58" w14:textId="77777777" w:rsidR="0099777D" w:rsidRDefault="0099777D">
      <w:pPr>
        <w:spacing w:line="200" w:lineRule="exact"/>
      </w:pPr>
    </w:p>
    <w:p w14:paraId="454CB95C" w14:textId="77777777" w:rsidR="0099777D" w:rsidRDefault="0099777D">
      <w:pPr>
        <w:spacing w:line="200" w:lineRule="exact"/>
      </w:pPr>
    </w:p>
    <w:p w14:paraId="2B6FCDC6" w14:textId="77777777" w:rsidR="0099777D" w:rsidRDefault="0099777D">
      <w:pPr>
        <w:spacing w:line="200" w:lineRule="exact"/>
      </w:pPr>
    </w:p>
    <w:p w14:paraId="7B35E61D" w14:textId="77777777" w:rsidR="0099777D" w:rsidRDefault="0099777D">
      <w:pPr>
        <w:spacing w:line="200" w:lineRule="exact"/>
      </w:pPr>
    </w:p>
    <w:p w14:paraId="5DC9E7C9" w14:textId="77777777" w:rsidR="0099777D" w:rsidRDefault="0099777D">
      <w:pPr>
        <w:spacing w:line="200" w:lineRule="exact"/>
      </w:pPr>
    </w:p>
    <w:p w14:paraId="25CDF099" w14:textId="77777777" w:rsidR="0099777D" w:rsidRDefault="0099777D">
      <w:pPr>
        <w:spacing w:line="200" w:lineRule="exact"/>
      </w:pPr>
    </w:p>
    <w:p w14:paraId="6893EA9B" w14:textId="77777777" w:rsidR="0099777D" w:rsidRDefault="0099777D">
      <w:pPr>
        <w:spacing w:line="200" w:lineRule="exact"/>
      </w:pPr>
    </w:p>
    <w:p w14:paraId="0D9C3206" w14:textId="77777777" w:rsidR="0099777D" w:rsidRDefault="0099777D">
      <w:pPr>
        <w:spacing w:line="200" w:lineRule="exact"/>
      </w:pPr>
    </w:p>
    <w:p w14:paraId="3C37D15E" w14:textId="77777777" w:rsidR="0099777D" w:rsidRDefault="0099777D">
      <w:pPr>
        <w:spacing w:line="200" w:lineRule="exact"/>
      </w:pPr>
    </w:p>
    <w:p w14:paraId="4467DE09" w14:textId="77777777" w:rsidR="0099777D" w:rsidRDefault="0099777D">
      <w:pPr>
        <w:spacing w:line="200" w:lineRule="exact"/>
      </w:pPr>
    </w:p>
    <w:p w14:paraId="5FBDE5C5" w14:textId="77777777" w:rsidR="0099777D" w:rsidRDefault="0099777D">
      <w:pPr>
        <w:spacing w:line="200" w:lineRule="exact"/>
      </w:pPr>
    </w:p>
    <w:p w14:paraId="1324A2FE" w14:textId="77777777" w:rsidR="0099777D" w:rsidRDefault="0099777D">
      <w:pPr>
        <w:spacing w:line="200" w:lineRule="exact"/>
      </w:pPr>
    </w:p>
    <w:p w14:paraId="7F8D9760" w14:textId="77777777" w:rsidR="0099777D" w:rsidRDefault="0099777D">
      <w:pPr>
        <w:spacing w:line="200" w:lineRule="exact"/>
      </w:pPr>
    </w:p>
    <w:p w14:paraId="75F54B69" w14:textId="77777777" w:rsidR="0099777D" w:rsidRDefault="0099777D">
      <w:pPr>
        <w:spacing w:before="11" w:line="280" w:lineRule="exact"/>
        <w:rPr>
          <w:sz w:val="28"/>
          <w:szCs w:val="28"/>
        </w:rPr>
      </w:pPr>
    </w:p>
    <w:p w14:paraId="5E5AFFFE" w14:textId="77777777" w:rsidR="0099777D" w:rsidRDefault="00000000">
      <w:pPr>
        <w:spacing w:before="29"/>
        <w:ind w:left="2257"/>
        <w:rPr>
          <w:sz w:val="24"/>
          <w:szCs w:val="24"/>
        </w:rPr>
        <w:sectPr w:rsidR="0099777D">
          <w:pgSz w:w="11920" w:h="16840"/>
          <w:pgMar w:top="1360" w:right="1320" w:bottom="280" w:left="1680" w:header="0" w:footer="426" w:gutter="0"/>
          <w:cols w:space="720"/>
        </w:sectPr>
      </w:pPr>
      <w:r>
        <w:pict w14:anchorId="2315CF76">
          <v:group id="_x0000_s2055" style="position:absolute;left:0;text-align:left;margin-left:143.65pt;margin-top:-268.3pt;width:285.05pt;height:297.8pt;z-index:-251656192;mso-position-horizontal-relative:page" coordorigin="2873,-5366" coordsize="5701,5956">
            <v:shape id="_x0000_s2057" type="#_x0000_t75" style="position:absolute;left:2894;top:-5366;width:5671;height:5332">
              <v:imagedata r:id="rId17" o:title=""/>
            </v:shape>
            <v:shape id="_x0000_s2056" style="position:absolute;left:2880;top:-51;width:5686;height:634" coordorigin="2880,-51" coordsize="5686,634" path="m2880,583r5686,l8566,-51r-5686,l2880,583xe" stroked="f">
              <v:path arrowok="t"/>
            </v:shape>
            <w10:wrap anchorx="page"/>
          </v:group>
        </w:pic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4.6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</w:p>
    <w:p w14:paraId="641B8F0F" w14:textId="77777777" w:rsidR="0099777D" w:rsidRDefault="00000000">
      <w:pPr>
        <w:spacing w:before="66"/>
        <w:ind w:left="120" w:right="-56"/>
        <w:rPr>
          <w:sz w:val="24"/>
          <w:szCs w:val="24"/>
        </w:rPr>
      </w:pPr>
      <w:r>
        <w:lastRenderedPageBreak/>
        <w:pict w14:anchorId="16C4A7EE">
          <v:shape id="_x0000_s2054" type="#_x0000_t75" style="position:absolute;left:0;text-align:left;margin-left:144.7pt;margin-top:35.75pt;width:288.9pt;height:261.6pt;z-index:-251655168;mso-position-horizontal-relative:page">
            <v:imagedata r:id="rId18" o:title=""/>
            <w10:wrap anchorx="page"/>
          </v:shape>
        </w:pict>
      </w:r>
      <w:r>
        <w:rPr>
          <w:sz w:val="24"/>
          <w:szCs w:val="24"/>
        </w:rPr>
        <w:t>7.  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pus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</w:p>
    <w:p w14:paraId="104C1FD9" w14:textId="77777777" w:rsidR="0099777D" w:rsidRDefault="00000000">
      <w:pPr>
        <w:spacing w:line="200" w:lineRule="exact"/>
      </w:pPr>
      <w:r>
        <w:br w:type="column"/>
      </w:r>
    </w:p>
    <w:p w14:paraId="536E82CD" w14:textId="77777777" w:rsidR="0099777D" w:rsidRDefault="0099777D">
      <w:pPr>
        <w:spacing w:line="200" w:lineRule="exact"/>
      </w:pPr>
    </w:p>
    <w:p w14:paraId="519CCA70" w14:textId="77777777" w:rsidR="0099777D" w:rsidRDefault="0099777D">
      <w:pPr>
        <w:spacing w:line="200" w:lineRule="exact"/>
      </w:pPr>
    </w:p>
    <w:p w14:paraId="070F0DF9" w14:textId="77777777" w:rsidR="0099777D" w:rsidRDefault="0099777D">
      <w:pPr>
        <w:spacing w:line="200" w:lineRule="exact"/>
      </w:pPr>
    </w:p>
    <w:p w14:paraId="6797B06B" w14:textId="77777777" w:rsidR="0099777D" w:rsidRDefault="0099777D">
      <w:pPr>
        <w:spacing w:line="200" w:lineRule="exact"/>
      </w:pPr>
    </w:p>
    <w:p w14:paraId="4157E418" w14:textId="77777777" w:rsidR="0099777D" w:rsidRDefault="0099777D">
      <w:pPr>
        <w:spacing w:line="200" w:lineRule="exact"/>
      </w:pPr>
    </w:p>
    <w:p w14:paraId="63D643C9" w14:textId="77777777" w:rsidR="0099777D" w:rsidRDefault="0099777D">
      <w:pPr>
        <w:spacing w:line="200" w:lineRule="exact"/>
      </w:pPr>
    </w:p>
    <w:p w14:paraId="2DF35268" w14:textId="77777777" w:rsidR="0099777D" w:rsidRDefault="0099777D">
      <w:pPr>
        <w:spacing w:line="200" w:lineRule="exact"/>
      </w:pPr>
    </w:p>
    <w:p w14:paraId="6AAD3832" w14:textId="77777777" w:rsidR="0099777D" w:rsidRDefault="0099777D">
      <w:pPr>
        <w:spacing w:line="200" w:lineRule="exact"/>
      </w:pPr>
    </w:p>
    <w:p w14:paraId="1251BCE5" w14:textId="77777777" w:rsidR="0099777D" w:rsidRDefault="0099777D">
      <w:pPr>
        <w:spacing w:line="200" w:lineRule="exact"/>
      </w:pPr>
    </w:p>
    <w:p w14:paraId="64C851CA" w14:textId="77777777" w:rsidR="0099777D" w:rsidRDefault="0099777D">
      <w:pPr>
        <w:spacing w:line="200" w:lineRule="exact"/>
      </w:pPr>
    </w:p>
    <w:p w14:paraId="73F69FDA" w14:textId="77777777" w:rsidR="0099777D" w:rsidRDefault="0099777D">
      <w:pPr>
        <w:spacing w:line="200" w:lineRule="exact"/>
      </w:pPr>
    </w:p>
    <w:p w14:paraId="575F567F" w14:textId="77777777" w:rsidR="0099777D" w:rsidRDefault="0099777D">
      <w:pPr>
        <w:spacing w:line="200" w:lineRule="exact"/>
      </w:pPr>
    </w:p>
    <w:p w14:paraId="7F8619FA" w14:textId="77777777" w:rsidR="0099777D" w:rsidRDefault="0099777D">
      <w:pPr>
        <w:spacing w:line="200" w:lineRule="exact"/>
      </w:pPr>
    </w:p>
    <w:p w14:paraId="569F95D6" w14:textId="77777777" w:rsidR="0099777D" w:rsidRDefault="0099777D">
      <w:pPr>
        <w:spacing w:line="200" w:lineRule="exact"/>
      </w:pPr>
    </w:p>
    <w:p w14:paraId="4344230F" w14:textId="77777777" w:rsidR="0099777D" w:rsidRDefault="0099777D">
      <w:pPr>
        <w:spacing w:line="200" w:lineRule="exact"/>
      </w:pPr>
    </w:p>
    <w:p w14:paraId="2801DB01" w14:textId="77777777" w:rsidR="0099777D" w:rsidRDefault="0099777D">
      <w:pPr>
        <w:spacing w:line="200" w:lineRule="exact"/>
      </w:pPr>
    </w:p>
    <w:p w14:paraId="6A3B860F" w14:textId="77777777" w:rsidR="0099777D" w:rsidRDefault="0099777D">
      <w:pPr>
        <w:spacing w:line="200" w:lineRule="exact"/>
      </w:pPr>
    </w:p>
    <w:p w14:paraId="0892DF58" w14:textId="77777777" w:rsidR="0099777D" w:rsidRDefault="0099777D">
      <w:pPr>
        <w:spacing w:line="200" w:lineRule="exact"/>
      </w:pPr>
    </w:p>
    <w:p w14:paraId="058EEA0C" w14:textId="77777777" w:rsidR="0099777D" w:rsidRDefault="0099777D">
      <w:pPr>
        <w:spacing w:line="200" w:lineRule="exact"/>
      </w:pPr>
    </w:p>
    <w:p w14:paraId="56B56EE1" w14:textId="77777777" w:rsidR="0099777D" w:rsidRDefault="0099777D">
      <w:pPr>
        <w:spacing w:line="200" w:lineRule="exact"/>
      </w:pPr>
    </w:p>
    <w:p w14:paraId="096B8123" w14:textId="77777777" w:rsidR="0099777D" w:rsidRDefault="0099777D">
      <w:pPr>
        <w:spacing w:line="200" w:lineRule="exact"/>
      </w:pPr>
    </w:p>
    <w:p w14:paraId="7C45D58E" w14:textId="77777777" w:rsidR="0099777D" w:rsidRDefault="0099777D">
      <w:pPr>
        <w:spacing w:line="200" w:lineRule="exact"/>
      </w:pPr>
    </w:p>
    <w:p w14:paraId="1E1EB17B" w14:textId="77777777" w:rsidR="0099777D" w:rsidRDefault="0099777D">
      <w:pPr>
        <w:spacing w:line="200" w:lineRule="exact"/>
      </w:pPr>
    </w:p>
    <w:p w14:paraId="1A8B9021" w14:textId="77777777" w:rsidR="0099777D" w:rsidRDefault="0099777D">
      <w:pPr>
        <w:spacing w:line="200" w:lineRule="exact"/>
      </w:pPr>
    </w:p>
    <w:p w14:paraId="772510A9" w14:textId="77777777" w:rsidR="0099777D" w:rsidRDefault="0099777D">
      <w:pPr>
        <w:spacing w:line="200" w:lineRule="exact"/>
      </w:pPr>
    </w:p>
    <w:p w14:paraId="63FD18F5" w14:textId="77777777" w:rsidR="0099777D" w:rsidRDefault="0099777D">
      <w:pPr>
        <w:spacing w:line="200" w:lineRule="exact"/>
      </w:pPr>
    </w:p>
    <w:p w14:paraId="7FB348B1" w14:textId="77777777" w:rsidR="0099777D" w:rsidRDefault="0099777D">
      <w:pPr>
        <w:spacing w:line="200" w:lineRule="exact"/>
      </w:pPr>
    </w:p>
    <w:p w14:paraId="1BF89867" w14:textId="77777777" w:rsidR="0099777D" w:rsidRDefault="0099777D">
      <w:pPr>
        <w:spacing w:line="200" w:lineRule="exact"/>
      </w:pPr>
    </w:p>
    <w:p w14:paraId="2AFB62B0" w14:textId="77777777" w:rsidR="0099777D" w:rsidRDefault="0099777D">
      <w:pPr>
        <w:spacing w:before="19" w:line="200" w:lineRule="exact"/>
      </w:pPr>
    </w:p>
    <w:p w14:paraId="0905C76B" w14:textId="77777777" w:rsidR="0099777D" w:rsidRDefault="00000000">
      <w:pPr>
        <w:spacing w:line="260" w:lineRule="exact"/>
        <w:rPr>
          <w:sz w:val="24"/>
          <w:szCs w:val="24"/>
        </w:rPr>
        <w:sectPr w:rsidR="0099777D">
          <w:pgSz w:w="11920" w:h="16840"/>
          <w:pgMar w:top="1360" w:right="1320" w:bottom="280" w:left="1680" w:header="0" w:footer="426" w:gutter="0"/>
          <w:cols w:num="2" w:space="720" w:equalWidth="0">
            <w:col w:w="2045" w:space="419"/>
            <w:col w:w="6456"/>
          </w:cols>
        </w:sectPr>
      </w:pP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mbar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4.7 </w:t>
      </w:r>
      <w:proofErr w:type="spellStart"/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ng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pus</w:t>
      </w:r>
      <w:proofErr w:type="spellEnd"/>
      <w:r>
        <w:rPr>
          <w:spacing w:val="2"/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</w:t>
      </w:r>
      <w:proofErr w:type="spellEnd"/>
    </w:p>
    <w:p w14:paraId="3DC0004E" w14:textId="77777777" w:rsidR="0099777D" w:rsidRDefault="0099777D">
      <w:pPr>
        <w:spacing w:line="200" w:lineRule="exact"/>
      </w:pPr>
    </w:p>
    <w:p w14:paraId="09D87F2A" w14:textId="77777777" w:rsidR="0099777D" w:rsidRDefault="0099777D">
      <w:pPr>
        <w:spacing w:before="13" w:line="200" w:lineRule="exact"/>
      </w:pPr>
    </w:p>
    <w:p w14:paraId="51932508" w14:textId="77777777" w:rsidR="0099777D" w:rsidRDefault="00000000">
      <w:pPr>
        <w:spacing w:before="29"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>8.   C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k </w:t>
      </w:r>
      <w:proofErr w:type="spellStart"/>
      <w:r>
        <w:rPr>
          <w:position w:val="-1"/>
          <w:sz w:val="24"/>
          <w:szCs w:val="24"/>
        </w:rPr>
        <w:t>Tik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</w:t>
      </w:r>
      <w:proofErr w:type="spellEnd"/>
      <w:r>
        <w:rPr>
          <w:position w:val="-1"/>
          <w:sz w:val="24"/>
          <w:szCs w:val="24"/>
        </w:rPr>
        <w:t xml:space="preserve"> yang </w:t>
      </w:r>
      <w:r>
        <w:rPr>
          <w:spacing w:val="-1"/>
          <w:position w:val="-1"/>
          <w:sz w:val="24"/>
          <w:szCs w:val="24"/>
        </w:rPr>
        <w:t>Te</w:t>
      </w:r>
      <w:r>
        <w:rPr>
          <w:position w:val="-1"/>
          <w:sz w:val="24"/>
          <w:szCs w:val="24"/>
        </w:rPr>
        <w:t xml:space="preserve">lah </w:t>
      </w:r>
      <w:proofErr w:type="spellStart"/>
      <w:r>
        <w:rPr>
          <w:spacing w:val="-1"/>
          <w:position w:val="-1"/>
          <w:sz w:val="24"/>
          <w:szCs w:val="24"/>
        </w:rPr>
        <w:t>D</w:t>
      </w:r>
      <w:r>
        <w:rPr>
          <w:spacing w:val="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</w:p>
    <w:p w14:paraId="15007548" w14:textId="77777777" w:rsidR="0099777D" w:rsidRDefault="0099777D">
      <w:pPr>
        <w:spacing w:before="5" w:line="100" w:lineRule="exact"/>
        <w:rPr>
          <w:sz w:val="11"/>
          <w:szCs w:val="11"/>
        </w:rPr>
      </w:pPr>
    </w:p>
    <w:p w14:paraId="4DA008AC" w14:textId="77777777" w:rsidR="0099777D" w:rsidRDefault="0099777D">
      <w:pPr>
        <w:spacing w:line="200" w:lineRule="exact"/>
      </w:pPr>
    </w:p>
    <w:p w14:paraId="0F798D32" w14:textId="77777777" w:rsidR="0099777D" w:rsidRDefault="0099777D">
      <w:pPr>
        <w:spacing w:line="200" w:lineRule="exact"/>
      </w:pPr>
    </w:p>
    <w:p w14:paraId="452A816B" w14:textId="77777777" w:rsidR="0099777D" w:rsidRDefault="0099777D">
      <w:pPr>
        <w:spacing w:line="200" w:lineRule="exact"/>
      </w:pPr>
    </w:p>
    <w:p w14:paraId="0AB3BFF0" w14:textId="77777777" w:rsidR="0099777D" w:rsidRDefault="0099777D">
      <w:pPr>
        <w:spacing w:line="200" w:lineRule="exact"/>
      </w:pPr>
    </w:p>
    <w:p w14:paraId="2CD71A67" w14:textId="77777777" w:rsidR="0099777D" w:rsidRDefault="0099777D">
      <w:pPr>
        <w:spacing w:line="200" w:lineRule="exact"/>
      </w:pPr>
    </w:p>
    <w:p w14:paraId="531CAE72" w14:textId="77777777" w:rsidR="0099777D" w:rsidRDefault="0099777D">
      <w:pPr>
        <w:spacing w:line="200" w:lineRule="exact"/>
      </w:pPr>
    </w:p>
    <w:p w14:paraId="0E5D1AC4" w14:textId="77777777" w:rsidR="0099777D" w:rsidRDefault="0099777D">
      <w:pPr>
        <w:spacing w:line="200" w:lineRule="exact"/>
      </w:pPr>
    </w:p>
    <w:p w14:paraId="24D89265" w14:textId="77777777" w:rsidR="0099777D" w:rsidRDefault="0099777D">
      <w:pPr>
        <w:spacing w:line="200" w:lineRule="exact"/>
      </w:pPr>
    </w:p>
    <w:p w14:paraId="2374E138" w14:textId="77777777" w:rsidR="0099777D" w:rsidRDefault="0099777D">
      <w:pPr>
        <w:spacing w:line="200" w:lineRule="exact"/>
      </w:pPr>
    </w:p>
    <w:p w14:paraId="55F0E17B" w14:textId="77777777" w:rsidR="0099777D" w:rsidRDefault="0099777D">
      <w:pPr>
        <w:spacing w:line="200" w:lineRule="exact"/>
      </w:pPr>
    </w:p>
    <w:p w14:paraId="1507181C" w14:textId="77777777" w:rsidR="0099777D" w:rsidRDefault="0099777D">
      <w:pPr>
        <w:spacing w:line="200" w:lineRule="exact"/>
      </w:pPr>
    </w:p>
    <w:p w14:paraId="4C349747" w14:textId="77777777" w:rsidR="0099777D" w:rsidRDefault="0099777D">
      <w:pPr>
        <w:spacing w:line="200" w:lineRule="exact"/>
      </w:pPr>
    </w:p>
    <w:p w14:paraId="189C65F9" w14:textId="77777777" w:rsidR="0099777D" w:rsidRDefault="0099777D">
      <w:pPr>
        <w:spacing w:line="200" w:lineRule="exact"/>
      </w:pPr>
    </w:p>
    <w:p w14:paraId="4300B981" w14:textId="77777777" w:rsidR="0099777D" w:rsidRDefault="0099777D">
      <w:pPr>
        <w:spacing w:line="200" w:lineRule="exact"/>
      </w:pPr>
    </w:p>
    <w:p w14:paraId="0DD95E9C" w14:textId="77777777" w:rsidR="0099777D" w:rsidRDefault="0099777D">
      <w:pPr>
        <w:spacing w:line="200" w:lineRule="exact"/>
      </w:pPr>
    </w:p>
    <w:p w14:paraId="670F4ADB" w14:textId="77777777" w:rsidR="0099777D" w:rsidRDefault="0099777D">
      <w:pPr>
        <w:spacing w:line="200" w:lineRule="exact"/>
      </w:pPr>
    </w:p>
    <w:p w14:paraId="50B798A3" w14:textId="77777777" w:rsidR="0099777D" w:rsidRDefault="0099777D">
      <w:pPr>
        <w:spacing w:line="200" w:lineRule="exact"/>
      </w:pPr>
    </w:p>
    <w:p w14:paraId="2E678054" w14:textId="77777777" w:rsidR="0099777D" w:rsidRDefault="0099777D">
      <w:pPr>
        <w:spacing w:line="200" w:lineRule="exact"/>
      </w:pPr>
    </w:p>
    <w:p w14:paraId="53B2EB8F" w14:textId="77777777" w:rsidR="0099777D" w:rsidRDefault="0099777D">
      <w:pPr>
        <w:spacing w:line="200" w:lineRule="exact"/>
      </w:pPr>
    </w:p>
    <w:p w14:paraId="1203AD03" w14:textId="77777777" w:rsidR="0099777D" w:rsidRDefault="0099777D">
      <w:pPr>
        <w:spacing w:line="200" w:lineRule="exact"/>
      </w:pPr>
    </w:p>
    <w:p w14:paraId="3210FA52" w14:textId="77777777" w:rsidR="0099777D" w:rsidRDefault="0099777D">
      <w:pPr>
        <w:spacing w:line="200" w:lineRule="exact"/>
      </w:pPr>
    </w:p>
    <w:p w14:paraId="505FF866" w14:textId="77777777" w:rsidR="0099777D" w:rsidRDefault="0099777D">
      <w:pPr>
        <w:spacing w:line="200" w:lineRule="exact"/>
      </w:pPr>
    </w:p>
    <w:p w14:paraId="0CC94E61" w14:textId="77777777" w:rsidR="0099777D" w:rsidRDefault="0099777D">
      <w:pPr>
        <w:spacing w:line="200" w:lineRule="exact"/>
      </w:pPr>
    </w:p>
    <w:p w14:paraId="21D0933E" w14:textId="77777777" w:rsidR="0099777D" w:rsidRDefault="0099777D">
      <w:pPr>
        <w:spacing w:line="200" w:lineRule="exact"/>
      </w:pPr>
    </w:p>
    <w:p w14:paraId="59AD673F" w14:textId="77777777" w:rsidR="0099777D" w:rsidRDefault="0099777D">
      <w:pPr>
        <w:spacing w:line="200" w:lineRule="exact"/>
      </w:pPr>
    </w:p>
    <w:p w14:paraId="6C5EBECA" w14:textId="77777777" w:rsidR="0099777D" w:rsidRDefault="0099777D">
      <w:pPr>
        <w:spacing w:line="200" w:lineRule="exact"/>
      </w:pPr>
    </w:p>
    <w:p w14:paraId="09CA4299" w14:textId="77777777" w:rsidR="0099777D" w:rsidRDefault="0099777D">
      <w:pPr>
        <w:spacing w:line="200" w:lineRule="exact"/>
      </w:pPr>
    </w:p>
    <w:p w14:paraId="2F699AC2" w14:textId="77777777" w:rsidR="0099777D" w:rsidRDefault="0099777D">
      <w:pPr>
        <w:spacing w:line="200" w:lineRule="exact"/>
      </w:pPr>
    </w:p>
    <w:p w14:paraId="0162E0A4" w14:textId="77777777" w:rsidR="0099777D" w:rsidRDefault="0099777D">
      <w:pPr>
        <w:spacing w:line="200" w:lineRule="exact"/>
      </w:pPr>
    </w:p>
    <w:p w14:paraId="4950B717" w14:textId="77777777" w:rsidR="0099777D" w:rsidRDefault="0099777D">
      <w:pPr>
        <w:spacing w:line="200" w:lineRule="exact"/>
      </w:pPr>
    </w:p>
    <w:p w14:paraId="388CBA16" w14:textId="77777777" w:rsidR="0099777D" w:rsidRDefault="0099777D">
      <w:pPr>
        <w:spacing w:line="200" w:lineRule="exact"/>
      </w:pPr>
    </w:p>
    <w:p w14:paraId="09CB9CF0" w14:textId="77777777" w:rsidR="0099777D" w:rsidRDefault="0099777D">
      <w:pPr>
        <w:spacing w:line="200" w:lineRule="exact"/>
      </w:pPr>
    </w:p>
    <w:p w14:paraId="6350467A" w14:textId="77777777" w:rsidR="0099777D" w:rsidRDefault="0099777D">
      <w:pPr>
        <w:spacing w:line="200" w:lineRule="exact"/>
      </w:pPr>
    </w:p>
    <w:p w14:paraId="19ACA55E" w14:textId="77777777" w:rsidR="0099777D" w:rsidRDefault="0099777D">
      <w:pPr>
        <w:spacing w:line="200" w:lineRule="exact"/>
      </w:pPr>
    </w:p>
    <w:p w14:paraId="0F50C1F8" w14:textId="77777777" w:rsidR="0099777D" w:rsidRDefault="00000000">
      <w:pPr>
        <w:spacing w:before="29"/>
        <w:ind w:left="2137"/>
        <w:rPr>
          <w:sz w:val="24"/>
          <w:szCs w:val="24"/>
        </w:rPr>
        <w:sectPr w:rsidR="0099777D">
          <w:type w:val="continuous"/>
          <w:pgSz w:w="11920" w:h="16840"/>
          <w:pgMar w:top="1360" w:right="1320" w:bottom="280" w:left="1680" w:header="720" w:footer="720" w:gutter="0"/>
          <w:cols w:space="720"/>
        </w:sectPr>
      </w:pPr>
      <w:r>
        <w:pict w14:anchorId="116B0292">
          <v:group id="_x0000_s2051" style="position:absolute;left:0;text-align:left;margin-left:160.65pt;margin-top:-327.45pt;width:265.55pt;height:363.25pt;z-index:-251654144;mso-position-horizontal-relative:page" coordorigin="3213,-6549" coordsize="5311,7265">
            <v:shape id="_x0000_s2053" type="#_x0000_t75" style="position:absolute;left:3235;top:-6549;width:5289;height:6510">
              <v:imagedata r:id="rId19" o:title=""/>
            </v:shape>
            <v:shape id="_x0000_s2052" style="position:absolute;left:3220;top:-52;width:5272;height:761" coordorigin="3220,-52" coordsize="5272,761" path="m3220,709r5272,l8492,-52r-5272,l3220,709xe" stroked="f">
              <v:path arrowok="t"/>
            </v:shape>
            <w10:wrap anchorx="page"/>
          </v:group>
        </w:pic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4.8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iket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14:paraId="282E1120" w14:textId="77777777" w:rsidR="0099777D" w:rsidRDefault="00000000">
      <w:pPr>
        <w:spacing w:before="66"/>
        <w:ind w:left="100" w:right="-59"/>
        <w:rPr>
          <w:sz w:val="26"/>
          <w:szCs w:val="26"/>
        </w:rPr>
      </w:pPr>
      <w:r>
        <w:lastRenderedPageBreak/>
        <w:pict w14:anchorId="514E5BDA">
          <v:shape id="_x0000_s2050" type="#_x0000_t75" style="position:absolute;left:0;text-align:left;margin-left:1in;margin-top:35.7pt;width:451.15pt;height:348.6pt;z-index:-251653120;mso-position-horizontal-relative:page">
            <v:imagedata r:id="rId20" o:title=""/>
            <w10:wrap anchorx="page"/>
          </v:shape>
        </w:pict>
      </w:r>
      <w:r>
        <w:rPr>
          <w:b/>
          <w:sz w:val="26"/>
          <w:szCs w:val="26"/>
        </w:rPr>
        <w:t>5.</w:t>
      </w:r>
      <w:r>
        <w:rPr>
          <w:b/>
          <w:spacing w:val="-2"/>
          <w:sz w:val="26"/>
          <w:szCs w:val="26"/>
        </w:rPr>
        <w:t xml:space="preserve"> </w:t>
      </w:r>
      <w:r>
        <w:rPr>
          <w:b/>
          <w:sz w:val="26"/>
          <w:szCs w:val="26"/>
        </w:rPr>
        <w:t>Git</w:t>
      </w:r>
    </w:p>
    <w:p w14:paraId="0A53BDCA" w14:textId="77777777" w:rsidR="0099777D" w:rsidRDefault="00000000">
      <w:pPr>
        <w:spacing w:line="200" w:lineRule="exact"/>
      </w:pPr>
      <w:r>
        <w:br w:type="column"/>
      </w:r>
    </w:p>
    <w:p w14:paraId="49A49499" w14:textId="77777777" w:rsidR="0099777D" w:rsidRDefault="0099777D">
      <w:pPr>
        <w:spacing w:line="200" w:lineRule="exact"/>
      </w:pPr>
    </w:p>
    <w:p w14:paraId="49E57D7C" w14:textId="77777777" w:rsidR="0099777D" w:rsidRDefault="0099777D">
      <w:pPr>
        <w:spacing w:line="200" w:lineRule="exact"/>
      </w:pPr>
    </w:p>
    <w:p w14:paraId="040BD7F7" w14:textId="77777777" w:rsidR="0099777D" w:rsidRDefault="0099777D">
      <w:pPr>
        <w:spacing w:line="200" w:lineRule="exact"/>
      </w:pPr>
    </w:p>
    <w:p w14:paraId="5568D102" w14:textId="77777777" w:rsidR="0099777D" w:rsidRDefault="0099777D">
      <w:pPr>
        <w:spacing w:line="200" w:lineRule="exact"/>
      </w:pPr>
    </w:p>
    <w:p w14:paraId="31270EFF" w14:textId="77777777" w:rsidR="0099777D" w:rsidRDefault="0099777D">
      <w:pPr>
        <w:spacing w:line="200" w:lineRule="exact"/>
      </w:pPr>
    </w:p>
    <w:p w14:paraId="42771B3D" w14:textId="77777777" w:rsidR="0099777D" w:rsidRDefault="0099777D">
      <w:pPr>
        <w:spacing w:line="200" w:lineRule="exact"/>
      </w:pPr>
    </w:p>
    <w:p w14:paraId="6E5CBB63" w14:textId="77777777" w:rsidR="0099777D" w:rsidRDefault="0099777D">
      <w:pPr>
        <w:spacing w:line="200" w:lineRule="exact"/>
      </w:pPr>
    </w:p>
    <w:p w14:paraId="768DC90F" w14:textId="77777777" w:rsidR="0099777D" w:rsidRDefault="0099777D">
      <w:pPr>
        <w:spacing w:line="200" w:lineRule="exact"/>
      </w:pPr>
    </w:p>
    <w:p w14:paraId="38674DA5" w14:textId="77777777" w:rsidR="0099777D" w:rsidRDefault="0099777D">
      <w:pPr>
        <w:spacing w:line="200" w:lineRule="exact"/>
      </w:pPr>
    </w:p>
    <w:p w14:paraId="6E1A7CE5" w14:textId="77777777" w:rsidR="0099777D" w:rsidRDefault="0099777D">
      <w:pPr>
        <w:spacing w:line="200" w:lineRule="exact"/>
      </w:pPr>
    </w:p>
    <w:p w14:paraId="093641C0" w14:textId="77777777" w:rsidR="0099777D" w:rsidRDefault="0099777D">
      <w:pPr>
        <w:spacing w:line="200" w:lineRule="exact"/>
      </w:pPr>
    </w:p>
    <w:p w14:paraId="01850D3D" w14:textId="77777777" w:rsidR="0099777D" w:rsidRDefault="0099777D">
      <w:pPr>
        <w:spacing w:line="200" w:lineRule="exact"/>
      </w:pPr>
    </w:p>
    <w:p w14:paraId="68599042" w14:textId="77777777" w:rsidR="0099777D" w:rsidRDefault="0099777D">
      <w:pPr>
        <w:spacing w:line="200" w:lineRule="exact"/>
      </w:pPr>
    </w:p>
    <w:p w14:paraId="4F002F89" w14:textId="77777777" w:rsidR="0099777D" w:rsidRDefault="0099777D">
      <w:pPr>
        <w:spacing w:line="200" w:lineRule="exact"/>
      </w:pPr>
    </w:p>
    <w:p w14:paraId="552C6DDD" w14:textId="77777777" w:rsidR="0099777D" w:rsidRDefault="0099777D">
      <w:pPr>
        <w:spacing w:line="200" w:lineRule="exact"/>
      </w:pPr>
    </w:p>
    <w:p w14:paraId="247FA1FC" w14:textId="77777777" w:rsidR="0099777D" w:rsidRDefault="0099777D">
      <w:pPr>
        <w:spacing w:line="200" w:lineRule="exact"/>
      </w:pPr>
    </w:p>
    <w:p w14:paraId="4F760D33" w14:textId="77777777" w:rsidR="0099777D" w:rsidRDefault="0099777D">
      <w:pPr>
        <w:spacing w:line="200" w:lineRule="exact"/>
      </w:pPr>
    </w:p>
    <w:p w14:paraId="7EE53065" w14:textId="77777777" w:rsidR="0099777D" w:rsidRDefault="0099777D">
      <w:pPr>
        <w:spacing w:line="200" w:lineRule="exact"/>
      </w:pPr>
    </w:p>
    <w:p w14:paraId="397E8ED9" w14:textId="77777777" w:rsidR="0099777D" w:rsidRDefault="0099777D">
      <w:pPr>
        <w:spacing w:line="200" w:lineRule="exact"/>
      </w:pPr>
    </w:p>
    <w:p w14:paraId="473AF3EC" w14:textId="77777777" w:rsidR="0099777D" w:rsidRDefault="0099777D">
      <w:pPr>
        <w:spacing w:line="200" w:lineRule="exact"/>
      </w:pPr>
    </w:p>
    <w:p w14:paraId="3BAC7D73" w14:textId="77777777" w:rsidR="0099777D" w:rsidRDefault="0099777D">
      <w:pPr>
        <w:spacing w:line="200" w:lineRule="exact"/>
      </w:pPr>
    </w:p>
    <w:p w14:paraId="63558103" w14:textId="77777777" w:rsidR="0099777D" w:rsidRDefault="0099777D">
      <w:pPr>
        <w:spacing w:line="200" w:lineRule="exact"/>
      </w:pPr>
    </w:p>
    <w:p w14:paraId="624340EE" w14:textId="77777777" w:rsidR="0099777D" w:rsidRDefault="0099777D">
      <w:pPr>
        <w:spacing w:line="200" w:lineRule="exact"/>
      </w:pPr>
    </w:p>
    <w:p w14:paraId="491ED96E" w14:textId="77777777" w:rsidR="0099777D" w:rsidRDefault="0099777D">
      <w:pPr>
        <w:spacing w:line="200" w:lineRule="exact"/>
      </w:pPr>
    </w:p>
    <w:p w14:paraId="3F882B2D" w14:textId="77777777" w:rsidR="0099777D" w:rsidRDefault="0099777D">
      <w:pPr>
        <w:spacing w:line="200" w:lineRule="exact"/>
      </w:pPr>
    </w:p>
    <w:p w14:paraId="65ED2B7F" w14:textId="77777777" w:rsidR="0099777D" w:rsidRDefault="0099777D">
      <w:pPr>
        <w:spacing w:line="200" w:lineRule="exact"/>
      </w:pPr>
    </w:p>
    <w:p w14:paraId="56AA9248" w14:textId="77777777" w:rsidR="0099777D" w:rsidRDefault="0099777D">
      <w:pPr>
        <w:spacing w:line="200" w:lineRule="exact"/>
      </w:pPr>
    </w:p>
    <w:p w14:paraId="68BACA9E" w14:textId="77777777" w:rsidR="0099777D" w:rsidRDefault="0099777D">
      <w:pPr>
        <w:spacing w:line="200" w:lineRule="exact"/>
      </w:pPr>
    </w:p>
    <w:p w14:paraId="60FBEFE8" w14:textId="77777777" w:rsidR="0099777D" w:rsidRDefault="0099777D">
      <w:pPr>
        <w:spacing w:line="200" w:lineRule="exact"/>
      </w:pPr>
    </w:p>
    <w:p w14:paraId="3C2F6F53" w14:textId="77777777" w:rsidR="0099777D" w:rsidRDefault="0099777D">
      <w:pPr>
        <w:spacing w:line="200" w:lineRule="exact"/>
      </w:pPr>
    </w:p>
    <w:p w14:paraId="02CE870B" w14:textId="77777777" w:rsidR="0099777D" w:rsidRDefault="0099777D">
      <w:pPr>
        <w:spacing w:line="200" w:lineRule="exact"/>
      </w:pPr>
    </w:p>
    <w:p w14:paraId="481F53D6" w14:textId="77777777" w:rsidR="0099777D" w:rsidRDefault="0099777D">
      <w:pPr>
        <w:spacing w:line="200" w:lineRule="exact"/>
      </w:pPr>
    </w:p>
    <w:p w14:paraId="74E02457" w14:textId="77777777" w:rsidR="0099777D" w:rsidRDefault="0099777D">
      <w:pPr>
        <w:spacing w:line="200" w:lineRule="exact"/>
      </w:pPr>
    </w:p>
    <w:p w14:paraId="55DF0827" w14:textId="77777777" w:rsidR="0099777D" w:rsidRDefault="0099777D">
      <w:pPr>
        <w:spacing w:line="200" w:lineRule="exact"/>
      </w:pPr>
    </w:p>
    <w:p w14:paraId="6848A565" w14:textId="77777777" w:rsidR="0099777D" w:rsidRDefault="0099777D">
      <w:pPr>
        <w:spacing w:line="200" w:lineRule="exact"/>
      </w:pPr>
    </w:p>
    <w:p w14:paraId="45FDFCBE" w14:textId="77777777" w:rsidR="0099777D" w:rsidRDefault="0099777D">
      <w:pPr>
        <w:spacing w:line="200" w:lineRule="exact"/>
      </w:pPr>
    </w:p>
    <w:p w14:paraId="3BD5D1D3" w14:textId="77777777" w:rsidR="0099777D" w:rsidRDefault="0099777D">
      <w:pPr>
        <w:spacing w:line="200" w:lineRule="exact"/>
      </w:pPr>
    </w:p>
    <w:p w14:paraId="14DF6C76" w14:textId="77777777" w:rsidR="0099777D" w:rsidRDefault="0099777D">
      <w:pPr>
        <w:spacing w:before="14" w:line="200" w:lineRule="exact"/>
      </w:pPr>
    </w:p>
    <w:p w14:paraId="5A50B86B" w14:textId="77777777" w:rsidR="0099777D" w:rsidRDefault="00000000">
      <w:pPr>
        <w:spacing w:line="260" w:lineRule="exact"/>
        <w:rPr>
          <w:sz w:val="24"/>
          <w:szCs w:val="24"/>
        </w:rPr>
        <w:sectPr w:rsidR="0099777D">
          <w:pgSz w:w="11920" w:h="16840"/>
          <w:pgMar w:top="1360" w:right="1320" w:bottom="280" w:left="1340" w:header="0" w:footer="426" w:gutter="0"/>
          <w:cols w:num="2" w:space="720" w:equalWidth="0">
            <w:col w:w="720" w:space="2494"/>
            <w:col w:w="6046"/>
          </w:cols>
        </w:sectPr>
      </w:pP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mbar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5 </w:t>
      </w:r>
      <w:r>
        <w:rPr>
          <w:spacing w:val="2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rmin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 Git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sh</w:t>
      </w:r>
    </w:p>
    <w:p w14:paraId="65BFBAA2" w14:textId="77777777" w:rsidR="0099777D" w:rsidRDefault="0099777D">
      <w:pPr>
        <w:spacing w:line="200" w:lineRule="exact"/>
      </w:pPr>
    </w:p>
    <w:p w14:paraId="0767C9EC" w14:textId="77777777" w:rsidR="0099777D" w:rsidRDefault="0099777D">
      <w:pPr>
        <w:spacing w:line="200" w:lineRule="exact"/>
      </w:pPr>
    </w:p>
    <w:p w14:paraId="33BA19E2" w14:textId="77777777" w:rsidR="0099777D" w:rsidRDefault="0099777D">
      <w:pPr>
        <w:spacing w:line="200" w:lineRule="exact"/>
      </w:pPr>
    </w:p>
    <w:p w14:paraId="057FC0F5" w14:textId="77777777" w:rsidR="0099777D" w:rsidRDefault="0099777D">
      <w:pPr>
        <w:spacing w:before="3" w:line="280" w:lineRule="exact"/>
        <w:rPr>
          <w:sz w:val="28"/>
          <w:szCs w:val="28"/>
        </w:rPr>
      </w:pPr>
    </w:p>
    <w:p w14:paraId="111A1FEB" w14:textId="77777777" w:rsidR="0099777D" w:rsidRDefault="00000000">
      <w:pPr>
        <w:spacing w:before="29" w:line="278" w:lineRule="auto"/>
        <w:ind w:left="820" w:right="106" w:hanging="360"/>
        <w:rPr>
          <w:sz w:val="24"/>
          <w:szCs w:val="24"/>
        </w:rPr>
      </w:pPr>
      <w:r>
        <w:rPr>
          <w:sz w:val="24"/>
          <w:szCs w:val="24"/>
        </w:rPr>
        <w:t>1.   git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dd 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staging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p w14:paraId="32473497" w14:textId="77777777" w:rsidR="0099777D" w:rsidRDefault="00000000">
      <w:pPr>
        <w:spacing w:line="260" w:lineRule="exact"/>
        <w:ind w:left="460"/>
        <w:rPr>
          <w:sz w:val="24"/>
          <w:szCs w:val="24"/>
        </w:rPr>
      </w:pPr>
      <w:r>
        <w:rPr>
          <w:sz w:val="24"/>
          <w:szCs w:val="24"/>
        </w:rPr>
        <w:t>2.   git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origin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</w:p>
    <w:p w14:paraId="70B963DD" w14:textId="77777777" w:rsidR="0099777D" w:rsidRDefault="00000000">
      <w:pPr>
        <w:spacing w:before="41" w:line="276" w:lineRule="auto"/>
        <w:ind w:left="820" w:right="146"/>
        <w:rPr>
          <w:sz w:val="24"/>
          <w:szCs w:val="24"/>
        </w:rPr>
      </w:pPr>
      <w:r>
        <w:rPr>
          <w:sz w:val="24"/>
          <w:szCs w:val="24"/>
        </w:rPr>
        <w:t>br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main di 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pository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nnya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proofErr w:type="spellStart"/>
      <w:r>
        <w:rPr>
          <w:sz w:val="24"/>
          <w:szCs w:val="24"/>
        </w:rPr>
        <w:t>lokal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proofErr w:type="spellStart"/>
      <w:r>
        <w:rPr>
          <w:sz w:val="24"/>
          <w:szCs w:val="24"/>
        </w:rPr>
        <w:t>dil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p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pository </w:t>
      </w:r>
      <w:proofErr w:type="spellStart"/>
      <w:r>
        <w:rPr>
          <w:sz w:val="24"/>
          <w:szCs w:val="24"/>
        </w:rPr>
        <w:t>pus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p w14:paraId="1338FB6A" w14:textId="77777777" w:rsidR="0099777D" w:rsidRDefault="00000000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spellStart"/>
      <w:r>
        <w:rPr>
          <w:sz w:val="24"/>
          <w:szCs w:val="24"/>
        </w:rPr>
        <w:t>Mun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or </w:t>
      </w:r>
      <w:r>
        <w:rPr>
          <w:spacing w:val="1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14:paraId="0C11DB2A" w14:textId="77777777" w:rsidR="0099777D" w:rsidRDefault="00000000">
      <w:pPr>
        <w:spacing w:before="41" w:line="275" w:lineRule="auto"/>
        <w:ind w:left="820" w:right="328"/>
        <w:rPr>
          <w:sz w:val="24"/>
          <w:szCs w:val="24"/>
        </w:rPr>
      </w:pPr>
      <w:r>
        <w:rPr>
          <w:sz w:val="24"/>
          <w:szCs w:val="24"/>
        </w:rPr>
        <w:t xml:space="preserve">Git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rapa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proofErr w:type="spellEnd"/>
      <w:r>
        <w:rPr>
          <w:sz w:val="24"/>
          <w:szCs w:val="24"/>
        </w:rPr>
        <w:t xml:space="preserve"> git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--c</w:t>
      </w:r>
      <w:r>
        <w:rPr>
          <w:sz w:val="24"/>
          <w:szCs w:val="24"/>
        </w:rPr>
        <w:t>ont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git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bort,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z w:val="24"/>
          <w:szCs w:val="24"/>
        </w:rPr>
        <w:t xml:space="preserve"> git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skip.</w:t>
      </w:r>
    </w:p>
    <w:p w14:paraId="2411A2F1" w14:textId="77777777" w:rsidR="0099777D" w:rsidRDefault="00000000">
      <w:pPr>
        <w:spacing w:before="4"/>
        <w:ind w:left="460"/>
        <w:rPr>
          <w:sz w:val="24"/>
          <w:szCs w:val="24"/>
        </w:rPr>
      </w:pPr>
      <w:r>
        <w:rPr>
          <w:sz w:val="24"/>
          <w:szCs w:val="24"/>
        </w:rPr>
        <w:t>4.   git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>ont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nue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rtund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53A4B25E" w14:textId="77777777" w:rsidR="0099777D" w:rsidRDefault="00000000">
      <w:pPr>
        <w:spacing w:before="41" w:line="275" w:lineRule="auto"/>
        <w:ind w:left="820" w:right="747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proofErr w:type="spellEnd"/>
      <w:r>
        <w:rPr>
          <w:sz w:val="24"/>
          <w:szCs w:val="24"/>
        </w:rPr>
        <w:t>, br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main di </w:t>
      </w:r>
      <w:proofErr w:type="spellStart"/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</w:t>
      </w:r>
      <w:proofErr w:type="spellEnd"/>
      <w:r>
        <w:rPr>
          <w:sz w:val="24"/>
          <w:szCs w:val="24"/>
        </w:rPr>
        <w:t>.</w:t>
      </w:r>
    </w:p>
    <w:p w14:paraId="705BB08A" w14:textId="77777777" w:rsidR="0099777D" w:rsidRDefault="00000000">
      <w:pPr>
        <w:spacing w:before="1" w:line="276" w:lineRule="auto"/>
        <w:ind w:left="820" w:right="588" w:hanging="360"/>
        <w:rPr>
          <w:sz w:val="24"/>
          <w:szCs w:val="24"/>
        </w:rPr>
      </w:pPr>
      <w:r>
        <w:rPr>
          <w:sz w:val="24"/>
          <w:szCs w:val="24"/>
        </w:rPr>
        <w:t>5.   git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push </w:t>
      </w:r>
      <w:proofErr w:type="spellStart"/>
      <w:r>
        <w:rPr>
          <w:sz w:val="24"/>
          <w:szCs w:val="24"/>
        </w:rPr>
        <w:t>dijal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proofErr w:type="spellStart"/>
      <w:r>
        <w:rPr>
          <w:sz w:val="24"/>
          <w:szCs w:val="24"/>
        </w:rPr>
        <w:t>lokal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ory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 Gi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Hub. </w:t>
      </w:r>
      <w:proofErr w:type="spellStart"/>
      <w:r>
        <w:rPr>
          <w:spacing w:val="-1"/>
          <w:sz w:val="24"/>
          <w:szCs w:val="24"/>
        </w:rPr>
        <w:t>De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4"/>
          <w:sz w:val="24"/>
          <w:szCs w:val="24"/>
        </w:rPr>
        <w:t>i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reb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nya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pository </w:t>
      </w:r>
      <w:proofErr w:type="spellStart"/>
      <w:r>
        <w:rPr>
          <w:sz w:val="24"/>
          <w:szCs w:val="24"/>
        </w:rPr>
        <w:t>pus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sectPr w:rsidR="0099777D">
      <w:type w:val="continuous"/>
      <w:pgSz w:w="11920" w:h="16840"/>
      <w:pgMar w:top="136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40D27B" w14:textId="77777777" w:rsidR="003459F3" w:rsidRDefault="003459F3">
      <w:r>
        <w:separator/>
      </w:r>
    </w:p>
  </w:endnote>
  <w:endnote w:type="continuationSeparator" w:id="0">
    <w:p w14:paraId="4C45B112" w14:textId="77777777" w:rsidR="003459F3" w:rsidRDefault="00345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EC2FA" w14:textId="77777777" w:rsidR="0099777D" w:rsidRDefault="00000000">
    <w:pPr>
      <w:spacing w:line="120" w:lineRule="exact"/>
      <w:rPr>
        <w:sz w:val="12"/>
        <w:szCs w:val="12"/>
      </w:rPr>
    </w:pPr>
    <w:r>
      <w:pict w14:anchorId="592E10D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0.5pt;margin-top:792.3pt;width:15.05pt;height:13.05pt;z-index:-251658752;mso-position-horizontal-relative:page;mso-position-vertical-relative:page" filled="f" stroked="f">
          <v:textbox inset="0,0,0,0">
            <w:txbxContent>
              <w:p w14:paraId="5749959F" w14:textId="77777777" w:rsidR="0099777D" w:rsidRDefault="00000000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2D1080" w14:textId="77777777" w:rsidR="003459F3" w:rsidRDefault="003459F3">
      <w:r>
        <w:separator/>
      </w:r>
    </w:p>
  </w:footnote>
  <w:footnote w:type="continuationSeparator" w:id="0">
    <w:p w14:paraId="3EF9A300" w14:textId="77777777" w:rsidR="003459F3" w:rsidRDefault="003459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AF5467"/>
    <w:multiLevelType w:val="multilevel"/>
    <w:tmpl w:val="8E64372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07299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23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77D"/>
    <w:rsid w:val="00026A65"/>
    <w:rsid w:val="003459F3"/>
    <w:rsid w:val="004A5A90"/>
    <w:rsid w:val="0099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1"/>
    <o:shapelayout v:ext="edit">
      <o:idmap v:ext="edit" data="2"/>
    </o:shapelayout>
  </w:shapeDefaults>
  <w:decimalSymbol w:val=","/>
  <w:listSeparator w:val=";"/>
  <w14:docId w14:val="642B5381"/>
  <w15:docId w15:val="{FF3F5E4A-03E1-4BCE-BD65-5C282D94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1836</Words>
  <Characters>10466</Characters>
  <Application>Microsoft Office Word</Application>
  <DocSecurity>0</DocSecurity>
  <Lines>87</Lines>
  <Paragraphs>24</Paragraphs>
  <ScaleCrop>false</ScaleCrop>
  <Company/>
  <LinksUpToDate>false</LinksUpToDate>
  <CharactersWithSpaces>12278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Farras Arhab</cp:lastModifiedBy>
  <cp:revision>2</cp:revision>
  <dcterms:created xsi:type="dcterms:W3CDTF">2025-03-21T17:45:00Z</dcterms:created>
  <dcterms:modified xsi:type="dcterms:W3CDTF">2025-03-21T17:45:00Z</dcterms:modified>
</cp:coreProperties>
</file>